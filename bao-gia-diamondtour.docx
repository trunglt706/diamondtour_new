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2029EFF5" w14:textId="77777777" w:rsidR="00901550" w:rsidRDefault="00901550" w:rsidP="007D04B4">
      <w:pPr>
        <w:pStyle w:val="TenSanPham"/>
        <w:spacing w:line="276" w:lineRule="auto"/>
        <w:rPr>
          <w:b/>
          <w:lang w:val="vi-VN"/>
        </w:rPr>
      </w:pPr>
      <w:r>
        <w:rPr>
          <w:b/>
          <w:bCs/>
          <w:sz w:val="40"/>
          <w:lang w:val="vi-VN"/>
        </w:rPr>
        <w:t>BẢNG BÁO GIÁ</w:t>
      </w:r>
    </w:p>
    <w:p w14:paraId="03E75623" w14:textId="427D6558" w:rsidR="00901550" w:rsidRDefault="00D67ED3" w:rsidP="00C47A41">
      <w:pPr>
        <w:pStyle w:val="TenSanPham"/>
        <w:spacing w:before="60" w:after="120" w:line="276" w:lineRule="auto"/>
        <w:rPr>
          <w:b/>
        </w:rPr>
      </w:pPr>
      <w:r>
        <w:rPr>
          <w:b/>
        </w:rPr>
        <w:t>WEBSITE</w:t>
      </w:r>
      <w:r w:rsidR="00721022">
        <w:rPr>
          <w:b/>
        </w:rPr>
        <w:t xml:space="preserve"> QUẢN LÝ </w:t>
      </w:r>
      <w:r>
        <w:rPr>
          <w:b/>
        </w:rPr>
        <w:t>TOUR DU LỊCH</w:t>
      </w:r>
    </w:p>
    <w:p w14:paraId="5FA5B6AF" w14:textId="3A23DA13" w:rsidR="00D67ED3" w:rsidRDefault="00D67ED3" w:rsidP="00C47A41">
      <w:pPr>
        <w:pStyle w:val="TenSanPham"/>
        <w:spacing w:before="60" w:after="120" w:line="276" w:lineRule="auto"/>
        <w:rPr>
          <w:b/>
        </w:rPr>
      </w:pPr>
      <w:r>
        <w:rPr>
          <w:b/>
        </w:rPr>
        <w:t>(https://diamondtour.vn)</w:t>
      </w:r>
    </w:p>
    <w:p w14:paraId="0DAF6CB5" w14:textId="1B942DEE" w:rsidR="00901550" w:rsidRDefault="00901550" w:rsidP="0048744F">
      <w:pPr>
        <w:pStyle w:val="Muc"/>
        <w:numPr>
          <w:ilvl w:val="0"/>
          <w:numId w:val="0"/>
        </w:numPr>
        <w:tabs>
          <w:tab w:val="left" w:pos="1440"/>
        </w:tabs>
        <w:spacing w:before="120" w:after="120" w:line="276" w:lineRule="auto"/>
        <w:ind w:left="897"/>
        <w:rPr>
          <w:sz w:val="28"/>
          <w:lang w:val="vi-VN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708"/>
        <w:gridCol w:w="7392"/>
        <w:gridCol w:w="2336"/>
      </w:tblGrid>
      <w:tr w:rsidR="00D74320" w14:paraId="30319883" w14:textId="77777777" w:rsidTr="002A501D">
        <w:trPr>
          <w:trHeight w:val="456"/>
          <w:jc w:val="center"/>
        </w:trPr>
        <w:tc>
          <w:tcPr>
            <w:tcW w:w="339" w:type="pct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1DEA1E4B" w14:textId="77777777" w:rsidR="00901550" w:rsidRPr="009C5397" w:rsidRDefault="00901550" w:rsidP="004073B6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9C5397">
              <w:rPr>
                <w:b/>
                <w:sz w:val="26"/>
                <w:szCs w:val="26"/>
                <w:lang w:val="vi-VN"/>
              </w:rPr>
              <w:t>STT</w:t>
            </w:r>
          </w:p>
        </w:tc>
        <w:tc>
          <w:tcPr>
            <w:tcW w:w="3542" w:type="pct"/>
            <w:tcBorders>
              <w:top w:val="single" w:sz="12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3998E21D" w14:textId="77777777" w:rsidR="00901550" w:rsidRPr="009C5397" w:rsidRDefault="00901550" w:rsidP="004073B6">
            <w:pPr>
              <w:tabs>
                <w:tab w:val="center" w:pos="3250"/>
                <w:tab w:val="right" w:pos="6500"/>
              </w:tabs>
              <w:spacing w:before="120" w:after="120"/>
              <w:jc w:val="center"/>
              <w:rPr>
                <w:sz w:val="26"/>
                <w:szCs w:val="26"/>
              </w:rPr>
            </w:pPr>
            <w:r w:rsidRPr="009C5397">
              <w:rPr>
                <w:b/>
                <w:sz w:val="26"/>
                <w:szCs w:val="26"/>
                <w:lang w:val="vi-VN"/>
              </w:rPr>
              <w:t>Chức năng</w:t>
            </w:r>
          </w:p>
        </w:tc>
        <w:tc>
          <w:tcPr>
            <w:tcW w:w="1119" w:type="pc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9273539" w14:textId="77777777" w:rsidR="00901550" w:rsidRPr="009C5397" w:rsidRDefault="00901550" w:rsidP="004073B6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9C5397">
              <w:rPr>
                <w:b/>
                <w:sz w:val="26"/>
                <w:szCs w:val="26"/>
                <w:lang w:val="vi-VN"/>
              </w:rPr>
              <w:t>Chi phí</w:t>
            </w:r>
          </w:p>
        </w:tc>
      </w:tr>
      <w:tr w:rsidR="00901550" w14:paraId="1F9FEAD3" w14:textId="77777777" w:rsidTr="004369A0">
        <w:trPr>
          <w:trHeight w:val="560"/>
          <w:jc w:val="center"/>
        </w:trPr>
        <w:tc>
          <w:tcPr>
            <w:tcW w:w="5000" w:type="pct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9B49408" w14:textId="2D038B48" w:rsidR="00901550" w:rsidRPr="009C5397" w:rsidRDefault="009D60CD" w:rsidP="00F05F15">
            <w:pPr>
              <w:numPr>
                <w:ilvl w:val="0"/>
                <w:numId w:val="6"/>
              </w:numPr>
              <w:spacing w:line="30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TRANG KHÁCH</w:t>
            </w:r>
          </w:p>
        </w:tc>
      </w:tr>
      <w:tr w:rsidR="006E2D79" w14:paraId="6E755F31" w14:textId="77777777" w:rsidTr="00AF67E8">
        <w:trPr>
          <w:trHeight w:val="861"/>
          <w:jc w:val="center"/>
        </w:trPr>
        <w:tc>
          <w:tcPr>
            <w:tcW w:w="339" w:type="pct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541244A3" w14:textId="77777777" w:rsidR="006E2D79" w:rsidRPr="009C5397" w:rsidRDefault="006E2D79" w:rsidP="00F05F15">
            <w:pPr>
              <w:pStyle w:val="Style3"/>
              <w:tabs>
                <w:tab w:val="left" w:pos="522"/>
              </w:tabs>
              <w:snapToGrid w:val="0"/>
              <w:spacing w:line="300" w:lineRule="auto"/>
              <w:ind w:left="360" w:hanging="180"/>
              <w:rPr>
                <w:sz w:val="26"/>
                <w:szCs w:val="26"/>
              </w:rPr>
            </w:pPr>
            <w:bookmarkStart w:id="0" w:name="OLE_LINK2"/>
            <w:bookmarkStart w:id="1" w:name="OLE_LINK1"/>
            <w:bookmarkEnd w:id="0"/>
            <w:bookmarkEnd w:id="1"/>
          </w:p>
        </w:tc>
        <w:tc>
          <w:tcPr>
            <w:tcW w:w="3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542A43" w14:textId="6F5F4926" w:rsidR="003178F7" w:rsidRDefault="009D60CD" w:rsidP="00095534">
            <w:pPr>
              <w:pStyle w:val="ListParagraph"/>
              <w:numPr>
                <w:ilvl w:val="0"/>
                <w:numId w:val="19"/>
              </w:numPr>
              <w:spacing w:line="30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Trang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chủ</w:t>
            </w:r>
            <w:proofErr w:type="spellEnd"/>
            <w:r w:rsidR="00E4116A">
              <w:rPr>
                <w:sz w:val="26"/>
                <w:szCs w:val="26"/>
              </w:rPr>
              <w:t xml:space="preserve">: </w:t>
            </w:r>
            <w:proofErr w:type="spellStart"/>
            <w:r w:rsidR="00E4116A">
              <w:rPr>
                <w:sz w:val="26"/>
                <w:szCs w:val="26"/>
              </w:rPr>
              <w:t>chứa</w:t>
            </w:r>
            <w:proofErr w:type="spellEnd"/>
            <w:r w:rsidR="00E4116A">
              <w:rPr>
                <w:sz w:val="26"/>
                <w:szCs w:val="26"/>
              </w:rPr>
              <w:t xml:space="preserve"> </w:t>
            </w:r>
            <w:proofErr w:type="spellStart"/>
            <w:r w:rsidR="00E4116A">
              <w:rPr>
                <w:sz w:val="26"/>
                <w:szCs w:val="26"/>
              </w:rPr>
              <w:t>hình</w:t>
            </w:r>
            <w:proofErr w:type="spellEnd"/>
            <w:r w:rsidR="00E4116A">
              <w:rPr>
                <w:sz w:val="26"/>
                <w:szCs w:val="26"/>
              </w:rPr>
              <w:t xml:space="preserve"> </w:t>
            </w:r>
            <w:proofErr w:type="spellStart"/>
            <w:r w:rsidR="00E4116A">
              <w:rPr>
                <w:sz w:val="26"/>
                <w:szCs w:val="26"/>
              </w:rPr>
              <w:t>ảnh</w:t>
            </w:r>
            <w:proofErr w:type="spellEnd"/>
            <w:r w:rsidR="00E4116A">
              <w:rPr>
                <w:sz w:val="26"/>
                <w:szCs w:val="26"/>
              </w:rPr>
              <w:t xml:space="preserve"> slider, </w:t>
            </w:r>
            <w:proofErr w:type="spellStart"/>
            <w:r w:rsidR="00E4116A">
              <w:rPr>
                <w:sz w:val="26"/>
                <w:szCs w:val="26"/>
              </w:rPr>
              <w:t>danh</w:t>
            </w:r>
            <w:proofErr w:type="spellEnd"/>
            <w:r w:rsidR="00E4116A">
              <w:rPr>
                <w:sz w:val="26"/>
                <w:szCs w:val="26"/>
              </w:rPr>
              <w:t xml:space="preserve"> </w:t>
            </w:r>
            <w:proofErr w:type="spellStart"/>
            <w:r w:rsidR="00E4116A">
              <w:rPr>
                <w:sz w:val="26"/>
                <w:szCs w:val="26"/>
              </w:rPr>
              <w:t>sách</w:t>
            </w:r>
            <w:proofErr w:type="spellEnd"/>
            <w:r w:rsidR="00E4116A">
              <w:rPr>
                <w:sz w:val="26"/>
                <w:szCs w:val="26"/>
              </w:rPr>
              <w:t xml:space="preserve"> tour </w:t>
            </w:r>
            <w:proofErr w:type="spellStart"/>
            <w:r w:rsidR="00E4116A">
              <w:rPr>
                <w:sz w:val="26"/>
                <w:szCs w:val="26"/>
              </w:rPr>
              <w:t>nổi</w:t>
            </w:r>
            <w:proofErr w:type="spellEnd"/>
            <w:r w:rsidR="00E4116A">
              <w:rPr>
                <w:sz w:val="26"/>
                <w:szCs w:val="26"/>
              </w:rPr>
              <w:t xml:space="preserve"> </w:t>
            </w:r>
            <w:proofErr w:type="spellStart"/>
            <w:r w:rsidR="00E4116A">
              <w:rPr>
                <w:sz w:val="26"/>
                <w:szCs w:val="26"/>
              </w:rPr>
              <w:t>bật</w:t>
            </w:r>
            <w:proofErr w:type="spellEnd"/>
            <w:r w:rsidR="00E4116A">
              <w:rPr>
                <w:sz w:val="26"/>
                <w:szCs w:val="26"/>
              </w:rPr>
              <w:t xml:space="preserve">, </w:t>
            </w:r>
            <w:proofErr w:type="spellStart"/>
            <w:r w:rsidR="00E4116A">
              <w:rPr>
                <w:sz w:val="26"/>
                <w:szCs w:val="26"/>
              </w:rPr>
              <w:t>danh</w:t>
            </w:r>
            <w:proofErr w:type="spellEnd"/>
            <w:r w:rsidR="00E4116A">
              <w:rPr>
                <w:sz w:val="26"/>
                <w:szCs w:val="26"/>
              </w:rPr>
              <w:t xml:space="preserve"> </w:t>
            </w:r>
            <w:proofErr w:type="spellStart"/>
            <w:r w:rsidR="00E4116A">
              <w:rPr>
                <w:sz w:val="26"/>
                <w:szCs w:val="26"/>
              </w:rPr>
              <w:t>sách</w:t>
            </w:r>
            <w:proofErr w:type="spellEnd"/>
            <w:r w:rsidR="00E4116A">
              <w:rPr>
                <w:sz w:val="26"/>
                <w:szCs w:val="26"/>
              </w:rPr>
              <w:t xml:space="preserve"> </w:t>
            </w:r>
            <w:proofErr w:type="spellStart"/>
            <w:r w:rsidR="00E4116A">
              <w:rPr>
                <w:sz w:val="26"/>
                <w:szCs w:val="26"/>
              </w:rPr>
              <w:t>điểm</w:t>
            </w:r>
            <w:proofErr w:type="spellEnd"/>
            <w:r w:rsidR="00E4116A">
              <w:rPr>
                <w:sz w:val="26"/>
                <w:szCs w:val="26"/>
              </w:rPr>
              <w:t xml:space="preserve"> </w:t>
            </w:r>
            <w:proofErr w:type="spellStart"/>
            <w:r w:rsidR="00E4116A">
              <w:rPr>
                <w:sz w:val="26"/>
                <w:szCs w:val="26"/>
              </w:rPr>
              <w:t>đến</w:t>
            </w:r>
            <w:proofErr w:type="spellEnd"/>
            <w:r w:rsidR="00E4116A">
              <w:rPr>
                <w:sz w:val="26"/>
                <w:szCs w:val="26"/>
              </w:rPr>
              <w:t xml:space="preserve"> </w:t>
            </w:r>
            <w:proofErr w:type="spellStart"/>
            <w:r w:rsidR="00E4116A">
              <w:rPr>
                <w:sz w:val="26"/>
                <w:szCs w:val="26"/>
              </w:rPr>
              <w:t>nổi</w:t>
            </w:r>
            <w:proofErr w:type="spellEnd"/>
            <w:r w:rsidR="00E4116A">
              <w:rPr>
                <w:sz w:val="26"/>
                <w:szCs w:val="26"/>
              </w:rPr>
              <w:t xml:space="preserve"> </w:t>
            </w:r>
            <w:proofErr w:type="spellStart"/>
            <w:r w:rsidR="00E4116A">
              <w:rPr>
                <w:sz w:val="26"/>
                <w:szCs w:val="26"/>
              </w:rPr>
              <w:t>bật</w:t>
            </w:r>
            <w:proofErr w:type="spellEnd"/>
            <w:r w:rsidR="00E4116A">
              <w:rPr>
                <w:sz w:val="26"/>
                <w:szCs w:val="26"/>
              </w:rPr>
              <w:t xml:space="preserve">, </w:t>
            </w:r>
            <w:proofErr w:type="spellStart"/>
            <w:r w:rsidR="00E4116A">
              <w:rPr>
                <w:sz w:val="26"/>
                <w:szCs w:val="26"/>
              </w:rPr>
              <w:t>những</w:t>
            </w:r>
            <w:proofErr w:type="spellEnd"/>
            <w:r w:rsidR="00E4116A">
              <w:rPr>
                <w:sz w:val="26"/>
                <w:szCs w:val="26"/>
              </w:rPr>
              <w:t xml:space="preserve"> </w:t>
            </w:r>
            <w:proofErr w:type="spellStart"/>
            <w:r w:rsidR="00E4116A">
              <w:rPr>
                <w:sz w:val="26"/>
                <w:szCs w:val="26"/>
              </w:rPr>
              <w:t>câu</w:t>
            </w:r>
            <w:proofErr w:type="spellEnd"/>
            <w:r w:rsidR="00E4116A">
              <w:rPr>
                <w:sz w:val="26"/>
                <w:szCs w:val="26"/>
              </w:rPr>
              <w:t xml:space="preserve"> </w:t>
            </w:r>
            <w:proofErr w:type="spellStart"/>
            <w:r w:rsidR="00E4116A">
              <w:rPr>
                <w:sz w:val="26"/>
                <w:szCs w:val="26"/>
              </w:rPr>
              <w:t>hỏi</w:t>
            </w:r>
            <w:proofErr w:type="spellEnd"/>
            <w:r w:rsidR="00E4116A">
              <w:rPr>
                <w:sz w:val="26"/>
                <w:szCs w:val="26"/>
              </w:rPr>
              <w:t xml:space="preserve"> </w:t>
            </w:r>
            <w:proofErr w:type="spellStart"/>
            <w:r w:rsidR="00E4116A">
              <w:rPr>
                <w:sz w:val="26"/>
                <w:szCs w:val="26"/>
              </w:rPr>
              <w:t>thường</w:t>
            </w:r>
            <w:proofErr w:type="spellEnd"/>
            <w:r w:rsidR="00E4116A">
              <w:rPr>
                <w:sz w:val="26"/>
                <w:szCs w:val="26"/>
              </w:rPr>
              <w:t xml:space="preserve"> </w:t>
            </w:r>
            <w:proofErr w:type="spellStart"/>
            <w:r w:rsidR="00E4116A">
              <w:rPr>
                <w:sz w:val="26"/>
                <w:szCs w:val="26"/>
              </w:rPr>
              <w:t>gặp</w:t>
            </w:r>
            <w:proofErr w:type="spellEnd"/>
          </w:p>
          <w:p w14:paraId="78F7517A" w14:textId="442F2F78" w:rsidR="009D60CD" w:rsidRDefault="00E4116A" w:rsidP="00095534">
            <w:pPr>
              <w:pStyle w:val="ListParagraph"/>
              <w:numPr>
                <w:ilvl w:val="0"/>
                <w:numId w:val="19"/>
              </w:numPr>
              <w:spacing w:line="30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Về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chúng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tôi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thiệu</w:t>
            </w:r>
            <w:proofErr w:type="spellEnd"/>
          </w:p>
          <w:p w14:paraId="431D9D79" w14:textId="6A27400F" w:rsidR="009D60CD" w:rsidRDefault="00E4116A" w:rsidP="00095534">
            <w:pPr>
              <w:pStyle w:val="ListParagraph"/>
              <w:numPr>
                <w:ilvl w:val="0"/>
                <w:numId w:val="19"/>
              </w:numPr>
              <w:spacing w:line="30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đến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Giới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đến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mỗi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đến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nhiều</w:t>
            </w:r>
            <w:proofErr w:type="spellEnd"/>
            <w:r>
              <w:rPr>
                <w:sz w:val="26"/>
                <w:szCs w:val="26"/>
              </w:rPr>
              <w:t xml:space="preserve"> tour</w:t>
            </w:r>
          </w:p>
          <w:p w14:paraId="0C21763E" w14:textId="0BBB67B8" w:rsidR="009D60CD" w:rsidRDefault="00E4116A" w:rsidP="00095534">
            <w:pPr>
              <w:pStyle w:val="ListParagraph"/>
              <w:numPr>
                <w:ilvl w:val="0"/>
                <w:numId w:val="19"/>
              </w:numPr>
              <w:spacing w:line="30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Danh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  <w:r>
              <w:rPr>
                <w:sz w:val="26"/>
                <w:szCs w:val="26"/>
              </w:rPr>
              <w:t xml:space="preserve"> tour: </w:t>
            </w:r>
            <w:proofErr w:type="spellStart"/>
            <w:r>
              <w:rPr>
                <w:sz w:val="26"/>
                <w:szCs w:val="26"/>
              </w:rPr>
              <w:t>Cung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tour du </w:t>
            </w:r>
            <w:proofErr w:type="spellStart"/>
            <w:r>
              <w:rPr>
                <w:sz w:val="26"/>
                <w:szCs w:val="26"/>
              </w:rPr>
              <w:t>lịch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về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đến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lịch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những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liên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quan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đến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quy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định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giá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vé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thời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gian</w:t>
            </w:r>
            <w:proofErr w:type="spellEnd"/>
            <w:r>
              <w:rPr>
                <w:sz w:val="26"/>
                <w:szCs w:val="26"/>
              </w:rPr>
              <w:t>, …</w:t>
            </w:r>
          </w:p>
          <w:p w14:paraId="2F86B12C" w14:textId="75D07DC6" w:rsidR="00E4116A" w:rsidRDefault="00E4116A" w:rsidP="00095534">
            <w:pPr>
              <w:pStyle w:val="ListParagraph"/>
              <w:numPr>
                <w:ilvl w:val="0"/>
                <w:numId w:val="19"/>
              </w:numPr>
              <w:spacing w:line="30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</w:t>
            </w:r>
            <w:proofErr w:type="spellEnd"/>
            <w:r>
              <w:rPr>
                <w:sz w:val="26"/>
                <w:szCs w:val="26"/>
              </w:rPr>
              <w:t xml:space="preserve"> tour: Cho </w:t>
            </w:r>
            <w:proofErr w:type="spellStart"/>
            <w:r>
              <w:rPr>
                <w:sz w:val="26"/>
                <w:szCs w:val="26"/>
              </w:rPr>
              <w:t>phép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</w:t>
            </w:r>
            <w:proofErr w:type="spellEnd"/>
            <w:r>
              <w:rPr>
                <w:sz w:val="26"/>
                <w:szCs w:val="26"/>
              </w:rPr>
              <w:t xml:space="preserve"> tour </w:t>
            </w:r>
            <w:proofErr w:type="spellStart"/>
            <w:r>
              <w:rPr>
                <w:sz w:val="26"/>
                <w:szCs w:val="26"/>
              </w:rPr>
              <w:t>riêng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những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được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sẵn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từ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nắm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bắt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hàng</w:t>
            </w:r>
            <w:proofErr w:type="spellEnd"/>
          </w:p>
          <w:p w14:paraId="53395D0A" w14:textId="77777777" w:rsidR="009D60CD" w:rsidRDefault="00E4116A" w:rsidP="00C860A0">
            <w:pPr>
              <w:pStyle w:val="ListParagraph"/>
              <w:numPr>
                <w:ilvl w:val="0"/>
                <w:numId w:val="19"/>
              </w:numPr>
              <w:spacing w:line="30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báo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r w:rsidR="00C860A0">
              <w:rPr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 xml:space="preserve">ho </w:t>
            </w:r>
            <w:proofErr w:type="spellStart"/>
            <w:r>
              <w:rPr>
                <w:sz w:val="26"/>
                <w:szCs w:val="26"/>
              </w:rPr>
              <w:t>phép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</w:t>
            </w:r>
            <w:r w:rsidR="00C860A0">
              <w:rPr>
                <w:sz w:val="26"/>
                <w:szCs w:val="26"/>
              </w:rPr>
              <w:t>n</w:t>
            </w:r>
            <w:proofErr w:type="spellEnd"/>
            <w:r w:rsidR="00C860A0">
              <w:rPr>
                <w:sz w:val="26"/>
                <w:szCs w:val="26"/>
              </w:rPr>
              <w:t xml:space="preserve"> </w:t>
            </w:r>
            <w:proofErr w:type="spellStart"/>
            <w:r w:rsidR="00C860A0">
              <w:rPr>
                <w:sz w:val="26"/>
                <w:szCs w:val="26"/>
              </w:rPr>
              <w:t>thông</w:t>
            </w:r>
            <w:proofErr w:type="spellEnd"/>
            <w:r w:rsidR="00C860A0">
              <w:rPr>
                <w:sz w:val="26"/>
                <w:szCs w:val="26"/>
              </w:rPr>
              <w:t xml:space="preserve"> </w:t>
            </w:r>
            <w:proofErr w:type="spellStart"/>
            <w:r w:rsidR="00C860A0">
              <w:rPr>
                <w:sz w:val="26"/>
                <w:szCs w:val="26"/>
              </w:rPr>
              <w:t>báo</w:t>
            </w:r>
            <w:proofErr w:type="spellEnd"/>
          </w:p>
          <w:p w14:paraId="5709489B" w14:textId="77777777" w:rsidR="00C860A0" w:rsidRDefault="00C860A0" w:rsidP="00C860A0">
            <w:pPr>
              <w:pStyle w:val="ListParagraph"/>
              <w:numPr>
                <w:ilvl w:val="0"/>
                <w:numId w:val="19"/>
              </w:numPr>
              <w:spacing w:line="30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Thư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viện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cung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ảnh</w:t>
            </w:r>
            <w:proofErr w:type="spellEnd"/>
          </w:p>
          <w:p w14:paraId="50CBC294" w14:textId="77777777" w:rsidR="00C860A0" w:rsidRDefault="00C860A0" w:rsidP="00C860A0">
            <w:pPr>
              <w:pStyle w:val="ListParagraph"/>
              <w:numPr>
                <w:ilvl w:val="0"/>
                <w:numId w:val="19"/>
              </w:numPr>
              <w:spacing w:line="3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Blog: </w:t>
            </w:r>
            <w:proofErr w:type="spellStart"/>
            <w:r>
              <w:rPr>
                <w:sz w:val="26"/>
                <w:szCs w:val="26"/>
              </w:rPr>
              <w:t>Cung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theo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mục</w:t>
            </w:r>
            <w:proofErr w:type="spellEnd"/>
          </w:p>
          <w:p w14:paraId="706600C9" w14:textId="235AC80D" w:rsidR="00C860A0" w:rsidRPr="0091731E" w:rsidRDefault="00C860A0" w:rsidP="00C860A0">
            <w:pPr>
              <w:pStyle w:val="ListParagraph"/>
              <w:numPr>
                <w:ilvl w:val="0"/>
                <w:numId w:val="19"/>
              </w:numPr>
              <w:spacing w:line="30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Thay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đổi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ngữ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hỗ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trợ</w:t>
            </w:r>
            <w:proofErr w:type="spellEnd"/>
            <w:r>
              <w:rPr>
                <w:sz w:val="26"/>
                <w:szCs w:val="26"/>
              </w:rPr>
              <w:t xml:space="preserve"> 2 </w:t>
            </w:r>
            <w:proofErr w:type="spellStart"/>
            <w:r>
              <w:rPr>
                <w:sz w:val="26"/>
                <w:szCs w:val="26"/>
              </w:rPr>
              <w:t>ngôn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tiếng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tiếng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Anh</w:t>
            </w:r>
            <w:proofErr w:type="spellEnd"/>
            <w:r>
              <w:rPr>
                <w:sz w:val="26"/>
                <w:szCs w:val="26"/>
              </w:rPr>
              <w:t xml:space="preserve"> (</w:t>
            </w:r>
            <w:proofErr w:type="spellStart"/>
            <w:r w:rsidRPr="00C860A0">
              <w:rPr>
                <w:i/>
                <w:sz w:val="26"/>
                <w:szCs w:val="26"/>
              </w:rPr>
              <w:t>chỉ</w:t>
            </w:r>
            <w:proofErr w:type="spellEnd"/>
            <w:r w:rsidRPr="00C860A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860A0">
              <w:rPr>
                <w:i/>
                <w:sz w:val="26"/>
                <w:szCs w:val="26"/>
              </w:rPr>
              <w:t>thay</w:t>
            </w:r>
            <w:proofErr w:type="spellEnd"/>
            <w:r w:rsidRPr="00C860A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860A0">
              <w:rPr>
                <w:i/>
                <w:sz w:val="26"/>
                <w:szCs w:val="26"/>
              </w:rPr>
              <w:t>đổi</w:t>
            </w:r>
            <w:proofErr w:type="spellEnd"/>
            <w:r w:rsidRPr="00C860A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860A0">
              <w:rPr>
                <w:i/>
                <w:sz w:val="26"/>
                <w:szCs w:val="26"/>
              </w:rPr>
              <w:t>về</w:t>
            </w:r>
            <w:proofErr w:type="spellEnd"/>
            <w:r w:rsidRPr="00C860A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860A0">
              <w:rPr>
                <w:i/>
                <w:sz w:val="26"/>
                <w:szCs w:val="26"/>
              </w:rPr>
              <w:t>giao</w:t>
            </w:r>
            <w:proofErr w:type="spellEnd"/>
            <w:r w:rsidRPr="00C860A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860A0">
              <w:rPr>
                <w:i/>
                <w:sz w:val="26"/>
                <w:szCs w:val="26"/>
              </w:rPr>
              <w:t>diện</w:t>
            </w:r>
            <w:proofErr w:type="spellEnd"/>
            <w:r w:rsidRPr="00C860A0">
              <w:rPr>
                <w:i/>
                <w:sz w:val="26"/>
                <w:szCs w:val="26"/>
              </w:rPr>
              <w:t xml:space="preserve">, text, </w:t>
            </w:r>
            <w:proofErr w:type="spellStart"/>
            <w:r w:rsidRPr="00C860A0">
              <w:rPr>
                <w:i/>
                <w:sz w:val="26"/>
                <w:szCs w:val="26"/>
              </w:rPr>
              <w:t>không</w:t>
            </w:r>
            <w:proofErr w:type="spellEnd"/>
            <w:r w:rsidRPr="00C860A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860A0">
              <w:rPr>
                <w:i/>
                <w:sz w:val="26"/>
                <w:szCs w:val="26"/>
              </w:rPr>
              <w:t>thay</w:t>
            </w:r>
            <w:proofErr w:type="spellEnd"/>
            <w:r w:rsidRPr="00C860A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860A0">
              <w:rPr>
                <w:i/>
                <w:sz w:val="26"/>
                <w:szCs w:val="26"/>
              </w:rPr>
              <w:t>đổi</w:t>
            </w:r>
            <w:proofErr w:type="spellEnd"/>
            <w:r w:rsidRPr="00C860A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860A0">
              <w:rPr>
                <w:i/>
                <w:sz w:val="26"/>
                <w:szCs w:val="26"/>
              </w:rPr>
              <w:t>nội</w:t>
            </w:r>
            <w:proofErr w:type="spellEnd"/>
            <w:r w:rsidRPr="00C860A0">
              <w:rPr>
                <w:i/>
                <w:sz w:val="26"/>
                <w:szCs w:val="26"/>
              </w:rPr>
              <w:t xml:space="preserve"> dung</w:t>
            </w:r>
            <w:r>
              <w:rPr>
                <w:sz w:val="26"/>
                <w:szCs w:val="26"/>
              </w:rPr>
              <w:t>)</w:t>
            </w:r>
          </w:p>
        </w:tc>
        <w:tc>
          <w:tcPr>
            <w:tcW w:w="1119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91F60" w14:textId="7104F9F3" w:rsidR="006E2D79" w:rsidRPr="009C5397" w:rsidRDefault="00C860A0" w:rsidP="009E2DED">
            <w:pPr>
              <w:snapToGrid w:val="0"/>
              <w:spacing w:line="300" w:lineRule="auto"/>
              <w:jc w:val="righ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7</w:t>
            </w:r>
            <w:r w:rsidR="00EB4768">
              <w:rPr>
                <w:b/>
                <w:sz w:val="26"/>
                <w:szCs w:val="26"/>
              </w:rPr>
              <w:t>,000,000</w:t>
            </w:r>
          </w:p>
        </w:tc>
      </w:tr>
      <w:tr w:rsidR="00A74BBB" w14:paraId="4AF09678" w14:textId="77777777" w:rsidTr="00A74BBB">
        <w:trPr>
          <w:trHeight w:val="529"/>
          <w:jc w:val="center"/>
        </w:trPr>
        <w:tc>
          <w:tcPr>
            <w:tcW w:w="5000" w:type="pct"/>
            <w:gridSpan w:val="3"/>
            <w:tcBorders>
              <w:top w:val="single" w:sz="6" w:space="0" w:color="000000"/>
              <w:left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69FBE0" w14:textId="08A76F39" w:rsidR="00A74BBB" w:rsidRDefault="00A74BBB" w:rsidP="00D67ED3">
            <w:pPr>
              <w:spacing w:before="60" w:line="30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II </w:t>
            </w:r>
            <w:r w:rsidR="009D60CD">
              <w:rPr>
                <w:b/>
                <w:sz w:val="26"/>
                <w:szCs w:val="26"/>
              </w:rPr>
              <w:t>–</w:t>
            </w:r>
            <w:r>
              <w:rPr>
                <w:b/>
                <w:sz w:val="26"/>
                <w:szCs w:val="26"/>
              </w:rPr>
              <w:t xml:space="preserve"> </w:t>
            </w:r>
            <w:r w:rsidR="009D60CD">
              <w:rPr>
                <w:b/>
                <w:sz w:val="26"/>
                <w:szCs w:val="26"/>
              </w:rPr>
              <w:t xml:space="preserve">TRANG </w:t>
            </w:r>
            <w:r w:rsidR="00D67ED3">
              <w:rPr>
                <w:b/>
                <w:sz w:val="26"/>
                <w:szCs w:val="26"/>
              </w:rPr>
              <w:t>QUẢN TRỊ</w:t>
            </w:r>
          </w:p>
        </w:tc>
      </w:tr>
      <w:tr w:rsidR="00A74BBB" w14:paraId="5BC44626" w14:textId="77777777" w:rsidTr="00842860">
        <w:trPr>
          <w:trHeight w:val="529"/>
          <w:jc w:val="center"/>
        </w:trPr>
        <w:tc>
          <w:tcPr>
            <w:tcW w:w="339" w:type="pct"/>
            <w:tcBorders>
              <w:top w:val="single" w:sz="6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0AC9481F" w14:textId="77777777" w:rsidR="00A74BBB" w:rsidRPr="009C5397" w:rsidRDefault="00A74BBB" w:rsidP="00C65FBA">
            <w:pPr>
              <w:pStyle w:val="Style3"/>
              <w:tabs>
                <w:tab w:val="left" w:pos="522"/>
              </w:tabs>
              <w:snapToGrid w:val="0"/>
              <w:spacing w:before="120" w:after="120"/>
              <w:ind w:left="284"/>
              <w:rPr>
                <w:b/>
                <w:sz w:val="26"/>
                <w:szCs w:val="26"/>
              </w:rPr>
            </w:pPr>
          </w:p>
        </w:tc>
        <w:tc>
          <w:tcPr>
            <w:tcW w:w="3542" w:type="pct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5A5329" w14:textId="59508FEB" w:rsidR="00A74BBB" w:rsidRPr="009E1198" w:rsidRDefault="0048744F" w:rsidP="00C65FBA">
            <w:pPr>
              <w:pStyle w:val="ListParagraph"/>
              <w:numPr>
                <w:ilvl w:val="0"/>
                <w:numId w:val="19"/>
              </w:numPr>
              <w:spacing w:line="300" w:lineRule="auto"/>
              <w:rPr>
                <w:b/>
                <w:sz w:val="26"/>
                <w:szCs w:val="26"/>
              </w:rPr>
            </w:pPr>
            <w:proofErr w:type="spellStart"/>
            <w:r w:rsidRPr="009E1198">
              <w:rPr>
                <w:b/>
                <w:sz w:val="26"/>
                <w:szCs w:val="26"/>
              </w:rPr>
              <w:t>Quản</w:t>
            </w:r>
            <w:proofErr w:type="spellEnd"/>
            <w:r w:rsidRPr="009E11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9E1198">
              <w:rPr>
                <w:b/>
                <w:sz w:val="26"/>
                <w:szCs w:val="26"/>
              </w:rPr>
              <w:t>lý</w:t>
            </w:r>
            <w:proofErr w:type="spellEnd"/>
            <w:r w:rsidRPr="009E1198">
              <w:rPr>
                <w:b/>
                <w:sz w:val="26"/>
                <w:szCs w:val="26"/>
              </w:rPr>
              <w:t xml:space="preserve"> admin</w:t>
            </w:r>
          </w:p>
          <w:p w14:paraId="02AE0A95" w14:textId="42DA0CDB" w:rsidR="008D3CA4" w:rsidRDefault="008D3CA4" w:rsidP="008D3CA4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+ </w:t>
            </w:r>
            <w:proofErr w:type="spellStart"/>
            <w:r>
              <w:rPr>
                <w:sz w:val="26"/>
                <w:szCs w:val="26"/>
              </w:rPr>
              <w:t>Danh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  <w:r>
              <w:rPr>
                <w:sz w:val="26"/>
                <w:szCs w:val="26"/>
              </w:rPr>
              <w:t xml:space="preserve"> admin </w:t>
            </w:r>
            <w:proofErr w:type="spellStart"/>
            <w:r>
              <w:rPr>
                <w:sz w:val="26"/>
                <w:szCs w:val="26"/>
              </w:rPr>
              <w:t>quản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trị</w:t>
            </w:r>
            <w:proofErr w:type="spellEnd"/>
          </w:p>
          <w:p w14:paraId="3271F1CD" w14:textId="59F095B3" w:rsidR="0048744F" w:rsidRDefault="0048744F" w:rsidP="0048744F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+ </w:t>
            </w:r>
            <w:proofErr w:type="spellStart"/>
            <w:r>
              <w:rPr>
                <w:sz w:val="26"/>
                <w:szCs w:val="26"/>
              </w:rPr>
              <w:t>Lịch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  <w:r w:rsidR="00783A3D">
              <w:rPr>
                <w:sz w:val="26"/>
                <w:szCs w:val="26"/>
              </w:rPr>
              <w:t xml:space="preserve"> </w:t>
            </w:r>
            <w:proofErr w:type="spellStart"/>
            <w:r w:rsidR="00783A3D">
              <w:rPr>
                <w:sz w:val="26"/>
                <w:szCs w:val="26"/>
              </w:rPr>
              <w:t>của</w:t>
            </w:r>
            <w:proofErr w:type="spellEnd"/>
            <w:r w:rsidR="00783A3D">
              <w:rPr>
                <w:sz w:val="26"/>
                <w:szCs w:val="26"/>
              </w:rPr>
              <w:t xml:space="preserve"> admin</w:t>
            </w:r>
          </w:p>
          <w:p w14:paraId="7DABE1DE" w14:textId="77777777" w:rsidR="009E1198" w:rsidRDefault="009E1198" w:rsidP="0048744F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</w:p>
          <w:p w14:paraId="75694B80" w14:textId="7DD73ED4" w:rsidR="0048744F" w:rsidRDefault="0048744F" w:rsidP="00C65FBA">
            <w:pPr>
              <w:pStyle w:val="ListParagraph"/>
              <w:numPr>
                <w:ilvl w:val="0"/>
                <w:numId w:val="19"/>
              </w:numPr>
              <w:spacing w:line="300" w:lineRule="auto"/>
              <w:rPr>
                <w:sz w:val="26"/>
                <w:szCs w:val="26"/>
              </w:rPr>
            </w:pPr>
            <w:proofErr w:type="spellStart"/>
            <w:r w:rsidRPr="009E1198">
              <w:rPr>
                <w:b/>
                <w:sz w:val="26"/>
                <w:szCs w:val="26"/>
              </w:rPr>
              <w:t>Quả</w:t>
            </w:r>
            <w:r w:rsidR="003533DA">
              <w:rPr>
                <w:b/>
                <w:sz w:val="26"/>
                <w:szCs w:val="26"/>
              </w:rPr>
              <w:t>n</w:t>
            </w:r>
            <w:proofErr w:type="spellEnd"/>
            <w:r w:rsidR="003533D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3533DA">
              <w:rPr>
                <w:b/>
                <w:sz w:val="26"/>
                <w:szCs w:val="26"/>
              </w:rPr>
              <w:t>lý</w:t>
            </w:r>
            <w:proofErr w:type="spellEnd"/>
            <w:r w:rsidR="003533D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3533DA">
              <w:rPr>
                <w:b/>
                <w:sz w:val="26"/>
                <w:szCs w:val="26"/>
              </w:rPr>
              <w:t>điểm</w:t>
            </w:r>
            <w:proofErr w:type="spellEnd"/>
            <w:r w:rsidR="003533D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3533DA">
              <w:rPr>
                <w:b/>
                <w:sz w:val="26"/>
                <w:szCs w:val="26"/>
              </w:rPr>
              <w:t>đến</w:t>
            </w:r>
            <w:proofErr w:type="spellEnd"/>
            <w:r w:rsidR="003533DA">
              <w:rPr>
                <w:b/>
                <w:sz w:val="26"/>
                <w:szCs w:val="26"/>
              </w:rPr>
              <w:t>:</w:t>
            </w:r>
          </w:p>
          <w:p w14:paraId="52DE7C87" w14:textId="0E47986A" w:rsidR="0048744F" w:rsidRDefault="00C10AF9" w:rsidP="00B936F9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+ </w:t>
            </w:r>
            <w:proofErr w:type="spellStart"/>
            <w:r>
              <w:rPr>
                <w:sz w:val="26"/>
                <w:szCs w:val="26"/>
              </w:rPr>
              <w:t>Danh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="003533DA">
              <w:rPr>
                <w:sz w:val="26"/>
                <w:szCs w:val="26"/>
              </w:rPr>
              <w:t>điểm</w:t>
            </w:r>
            <w:proofErr w:type="spellEnd"/>
            <w:r w:rsidR="003533DA">
              <w:rPr>
                <w:sz w:val="26"/>
                <w:szCs w:val="26"/>
              </w:rPr>
              <w:t xml:space="preserve"> </w:t>
            </w:r>
            <w:proofErr w:type="spellStart"/>
            <w:r w:rsidR="003533DA">
              <w:rPr>
                <w:sz w:val="26"/>
                <w:szCs w:val="26"/>
              </w:rPr>
              <w:t>đến</w:t>
            </w:r>
            <w:proofErr w:type="spellEnd"/>
          </w:p>
          <w:p w14:paraId="6C368025" w14:textId="16AEF5C9" w:rsidR="009E1198" w:rsidRDefault="009E1198" w:rsidP="00B936F9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+ Cho </w:t>
            </w:r>
            <w:proofErr w:type="spellStart"/>
            <w:r>
              <w:rPr>
                <w:sz w:val="26"/>
                <w:szCs w:val="26"/>
              </w:rPr>
              <w:t>phéo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hoặc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="003533DA">
              <w:rPr>
                <w:sz w:val="26"/>
                <w:szCs w:val="26"/>
              </w:rPr>
              <w:t>điểm</w:t>
            </w:r>
            <w:proofErr w:type="spellEnd"/>
            <w:r w:rsidR="003533DA">
              <w:rPr>
                <w:sz w:val="26"/>
                <w:szCs w:val="26"/>
              </w:rPr>
              <w:t xml:space="preserve"> </w:t>
            </w:r>
            <w:proofErr w:type="spellStart"/>
            <w:r w:rsidR="003533DA">
              <w:rPr>
                <w:sz w:val="26"/>
                <w:szCs w:val="26"/>
              </w:rPr>
              <w:t>đến</w:t>
            </w:r>
            <w:proofErr w:type="spellEnd"/>
          </w:p>
          <w:p w14:paraId="61B65EE2" w14:textId="76B3FF56" w:rsidR="009E1198" w:rsidRDefault="009E1198" w:rsidP="00B936F9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+ </w:t>
            </w:r>
            <w:proofErr w:type="spellStart"/>
            <w:r w:rsidR="003533DA">
              <w:rPr>
                <w:sz w:val="26"/>
                <w:szCs w:val="26"/>
              </w:rPr>
              <w:t>Liên</w:t>
            </w:r>
            <w:proofErr w:type="spellEnd"/>
            <w:r w:rsidR="003533DA">
              <w:rPr>
                <w:sz w:val="26"/>
                <w:szCs w:val="26"/>
              </w:rPr>
              <w:t xml:space="preserve"> </w:t>
            </w:r>
            <w:proofErr w:type="spellStart"/>
            <w:r w:rsidR="003533DA">
              <w:rPr>
                <w:sz w:val="26"/>
                <w:szCs w:val="26"/>
              </w:rPr>
              <w:t>kết</w:t>
            </w:r>
            <w:proofErr w:type="spellEnd"/>
            <w:r w:rsidR="003533DA">
              <w:rPr>
                <w:sz w:val="26"/>
                <w:szCs w:val="26"/>
              </w:rPr>
              <w:t xml:space="preserve"> </w:t>
            </w:r>
            <w:proofErr w:type="spellStart"/>
            <w:r w:rsidR="003533DA">
              <w:rPr>
                <w:sz w:val="26"/>
                <w:szCs w:val="26"/>
              </w:rPr>
              <w:t>điểm</w:t>
            </w:r>
            <w:proofErr w:type="spellEnd"/>
            <w:r w:rsidR="003533DA">
              <w:rPr>
                <w:sz w:val="26"/>
                <w:szCs w:val="26"/>
              </w:rPr>
              <w:t xml:space="preserve"> </w:t>
            </w:r>
            <w:proofErr w:type="spellStart"/>
            <w:r w:rsidR="003533DA">
              <w:rPr>
                <w:sz w:val="26"/>
                <w:szCs w:val="26"/>
              </w:rPr>
              <w:t>đến</w:t>
            </w:r>
            <w:proofErr w:type="spellEnd"/>
            <w:r w:rsidR="003533DA">
              <w:rPr>
                <w:sz w:val="26"/>
                <w:szCs w:val="26"/>
              </w:rPr>
              <w:t xml:space="preserve"> </w:t>
            </w:r>
            <w:proofErr w:type="spellStart"/>
            <w:r w:rsidR="003533DA">
              <w:rPr>
                <w:sz w:val="26"/>
                <w:szCs w:val="26"/>
              </w:rPr>
              <w:t>với</w:t>
            </w:r>
            <w:proofErr w:type="spellEnd"/>
            <w:r w:rsidR="003533DA">
              <w:rPr>
                <w:sz w:val="26"/>
                <w:szCs w:val="26"/>
              </w:rPr>
              <w:t xml:space="preserve"> </w:t>
            </w:r>
            <w:proofErr w:type="spellStart"/>
            <w:r w:rsidR="003533DA">
              <w:rPr>
                <w:sz w:val="26"/>
                <w:szCs w:val="26"/>
              </w:rPr>
              <w:t>danh</w:t>
            </w:r>
            <w:proofErr w:type="spellEnd"/>
            <w:r w:rsidR="003533DA">
              <w:rPr>
                <w:sz w:val="26"/>
                <w:szCs w:val="26"/>
              </w:rPr>
              <w:t xml:space="preserve"> </w:t>
            </w:r>
            <w:proofErr w:type="spellStart"/>
            <w:r w:rsidR="003533DA">
              <w:rPr>
                <w:sz w:val="26"/>
                <w:szCs w:val="26"/>
              </w:rPr>
              <w:t>sách</w:t>
            </w:r>
            <w:proofErr w:type="spellEnd"/>
            <w:r w:rsidR="003533DA">
              <w:rPr>
                <w:sz w:val="26"/>
                <w:szCs w:val="26"/>
              </w:rPr>
              <w:t xml:space="preserve"> </w:t>
            </w:r>
            <w:proofErr w:type="spellStart"/>
            <w:r w:rsidR="003533DA">
              <w:rPr>
                <w:sz w:val="26"/>
                <w:szCs w:val="26"/>
              </w:rPr>
              <w:t>các</w:t>
            </w:r>
            <w:proofErr w:type="spellEnd"/>
            <w:r w:rsidR="003533DA">
              <w:rPr>
                <w:sz w:val="26"/>
                <w:szCs w:val="26"/>
              </w:rPr>
              <w:t xml:space="preserve"> tour </w:t>
            </w:r>
            <w:proofErr w:type="spellStart"/>
            <w:r w:rsidR="003533DA">
              <w:rPr>
                <w:sz w:val="26"/>
                <w:szCs w:val="26"/>
              </w:rPr>
              <w:t>liên</w:t>
            </w:r>
            <w:proofErr w:type="spellEnd"/>
            <w:r w:rsidR="003533DA">
              <w:rPr>
                <w:sz w:val="26"/>
                <w:szCs w:val="26"/>
              </w:rPr>
              <w:t xml:space="preserve"> </w:t>
            </w:r>
            <w:proofErr w:type="spellStart"/>
            <w:r w:rsidR="003533DA">
              <w:rPr>
                <w:sz w:val="26"/>
                <w:szCs w:val="26"/>
              </w:rPr>
              <w:t>quan</w:t>
            </w:r>
            <w:proofErr w:type="spellEnd"/>
          </w:p>
          <w:p w14:paraId="3115617F" w14:textId="77777777" w:rsidR="009E1198" w:rsidRPr="00B936F9" w:rsidRDefault="009E1198" w:rsidP="00B936F9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</w:p>
          <w:p w14:paraId="39839278" w14:textId="7AD2E7C0" w:rsidR="0048744F" w:rsidRPr="009E1198" w:rsidRDefault="0048744F" w:rsidP="00C65FBA">
            <w:pPr>
              <w:pStyle w:val="ListParagraph"/>
              <w:numPr>
                <w:ilvl w:val="0"/>
                <w:numId w:val="19"/>
              </w:numPr>
              <w:spacing w:line="300" w:lineRule="auto"/>
              <w:rPr>
                <w:b/>
                <w:sz w:val="26"/>
                <w:szCs w:val="26"/>
              </w:rPr>
            </w:pPr>
            <w:proofErr w:type="spellStart"/>
            <w:r w:rsidRPr="009E1198">
              <w:rPr>
                <w:b/>
                <w:sz w:val="26"/>
                <w:szCs w:val="26"/>
              </w:rPr>
              <w:t>Quản</w:t>
            </w:r>
            <w:proofErr w:type="spellEnd"/>
            <w:r w:rsidRPr="009E119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9E1198">
              <w:rPr>
                <w:b/>
                <w:sz w:val="26"/>
                <w:szCs w:val="26"/>
              </w:rPr>
              <w:t>lý</w:t>
            </w:r>
            <w:proofErr w:type="spellEnd"/>
            <w:r w:rsidRPr="009E1198">
              <w:rPr>
                <w:b/>
                <w:sz w:val="26"/>
                <w:szCs w:val="26"/>
              </w:rPr>
              <w:t xml:space="preserve"> </w:t>
            </w:r>
            <w:r w:rsidR="003533DA">
              <w:rPr>
                <w:b/>
                <w:sz w:val="26"/>
                <w:szCs w:val="26"/>
              </w:rPr>
              <w:t>tour</w:t>
            </w:r>
          </w:p>
          <w:p w14:paraId="632BB8B9" w14:textId="6A43BA9C" w:rsidR="005D5748" w:rsidRDefault="005D5748" w:rsidP="005D5748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+ </w:t>
            </w:r>
            <w:proofErr w:type="spellStart"/>
            <w:r>
              <w:rPr>
                <w:sz w:val="26"/>
                <w:szCs w:val="26"/>
              </w:rPr>
              <w:t>Danh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r w:rsidR="003533DA">
              <w:rPr>
                <w:sz w:val="26"/>
                <w:szCs w:val="26"/>
              </w:rPr>
              <w:t>tour</w:t>
            </w:r>
          </w:p>
          <w:p w14:paraId="0F67BC45" w14:textId="6736135E" w:rsidR="00587FE3" w:rsidRDefault="00587FE3" w:rsidP="005D5748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 xml:space="preserve">+ Cho </w:t>
            </w:r>
            <w:proofErr w:type="spellStart"/>
            <w:r>
              <w:rPr>
                <w:sz w:val="26"/>
                <w:szCs w:val="26"/>
              </w:rPr>
              <w:t>phép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hoặc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ẩn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r w:rsidR="003533DA">
              <w:rPr>
                <w:sz w:val="26"/>
                <w:szCs w:val="26"/>
              </w:rPr>
              <w:t>tour</w:t>
            </w:r>
          </w:p>
          <w:p w14:paraId="3DAB96D6" w14:textId="504CA453" w:rsidR="00083E82" w:rsidRDefault="00154AE3" w:rsidP="003533DA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+ </w:t>
            </w:r>
            <w:proofErr w:type="spellStart"/>
            <w:r w:rsidR="003533DA">
              <w:rPr>
                <w:sz w:val="26"/>
                <w:szCs w:val="26"/>
              </w:rPr>
              <w:t>Điều</w:t>
            </w:r>
            <w:proofErr w:type="spellEnd"/>
            <w:r w:rsidR="003533DA">
              <w:rPr>
                <w:sz w:val="26"/>
                <w:szCs w:val="26"/>
              </w:rPr>
              <w:t xml:space="preserve"> </w:t>
            </w:r>
            <w:proofErr w:type="spellStart"/>
            <w:r w:rsidR="003533DA">
              <w:rPr>
                <w:sz w:val="26"/>
                <w:szCs w:val="26"/>
              </w:rPr>
              <w:t>chỉnh</w:t>
            </w:r>
            <w:proofErr w:type="spellEnd"/>
            <w:r w:rsidR="003533DA">
              <w:rPr>
                <w:sz w:val="26"/>
                <w:szCs w:val="26"/>
              </w:rPr>
              <w:t xml:space="preserve"> </w:t>
            </w:r>
            <w:proofErr w:type="spellStart"/>
            <w:r w:rsidR="003533DA">
              <w:rPr>
                <w:sz w:val="26"/>
                <w:szCs w:val="26"/>
              </w:rPr>
              <w:t>lịch</w:t>
            </w:r>
            <w:proofErr w:type="spellEnd"/>
            <w:r w:rsidR="003533DA">
              <w:rPr>
                <w:sz w:val="26"/>
                <w:szCs w:val="26"/>
              </w:rPr>
              <w:t xml:space="preserve"> </w:t>
            </w:r>
            <w:proofErr w:type="spellStart"/>
            <w:r w:rsidR="003533DA">
              <w:rPr>
                <w:sz w:val="26"/>
                <w:szCs w:val="26"/>
              </w:rPr>
              <w:t>trình</w:t>
            </w:r>
            <w:proofErr w:type="spellEnd"/>
          </w:p>
          <w:p w14:paraId="2748F632" w14:textId="58A008B2" w:rsidR="003533DA" w:rsidRDefault="003533DA" w:rsidP="003533DA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+ </w:t>
            </w:r>
            <w:proofErr w:type="spellStart"/>
            <w:r>
              <w:rPr>
                <w:sz w:val="26"/>
                <w:szCs w:val="26"/>
              </w:rPr>
              <w:t>Điều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đến</w:t>
            </w:r>
            <w:proofErr w:type="spellEnd"/>
          </w:p>
          <w:p w14:paraId="19C52288" w14:textId="77777777" w:rsidR="00640C0D" w:rsidRDefault="00640C0D" w:rsidP="0048744F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</w:p>
          <w:p w14:paraId="7AA05297" w14:textId="56CFF97F" w:rsidR="00911EB7" w:rsidRDefault="00911EB7" w:rsidP="000D5850">
            <w:pPr>
              <w:pStyle w:val="ListParagraph"/>
              <w:numPr>
                <w:ilvl w:val="0"/>
                <w:numId w:val="19"/>
              </w:numPr>
              <w:spacing w:line="300" w:lineRule="auto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Quản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lý</w:t>
            </w:r>
            <w:proofErr w:type="spellEnd"/>
            <w:r>
              <w:rPr>
                <w:b/>
                <w:sz w:val="26"/>
                <w:szCs w:val="26"/>
              </w:rPr>
              <w:t xml:space="preserve"> blog</w:t>
            </w:r>
          </w:p>
          <w:p w14:paraId="03A359D4" w14:textId="34C0E444" w:rsidR="00911EB7" w:rsidRDefault="00911EB7" w:rsidP="00911EB7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  <w:r w:rsidRPr="00911EB7">
              <w:rPr>
                <w:sz w:val="26"/>
                <w:szCs w:val="26"/>
              </w:rPr>
              <w:t xml:space="preserve">+ </w:t>
            </w:r>
            <w:proofErr w:type="spellStart"/>
            <w:r w:rsidRPr="00911EB7">
              <w:rPr>
                <w:sz w:val="26"/>
                <w:szCs w:val="26"/>
              </w:rPr>
              <w:t>Danh</w:t>
            </w:r>
            <w:proofErr w:type="spellEnd"/>
            <w:r w:rsidRPr="00911EB7">
              <w:rPr>
                <w:sz w:val="26"/>
                <w:szCs w:val="26"/>
              </w:rPr>
              <w:t xml:space="preserve"> </w:t>
            </w:r>
            <w:proofErr w:type="spellStart"/>
            <w:r w:rsidRPr="00911EB7">
              <w:rPr>
                <w:sz w:val="26"/>
                <w:szCs w:val="26"/>
              </w:rPr>
              <w:t>mục</w:t>
            </w:r>
            <w:proofErr w:type="spellEnd"/>
            <w:r w:rsidRPr="00911EB7">
              <w:rPr>
                <w:sz w:val="26"/>
                <w:szCs w:val="26"/>
              </w:rPr>
              <w:t xml:space="preserve"> blog</w:t>
            </w:r>
          </w:p>
          <w:p w14:paraId="76674B1A" w14:textId="6CED3975" w:rsidR="00911EB7" w:rsidRDefault="00911EB7" w:rsidP="00911EB7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+ Cho </w:t>
            </w:r>
            <w:proofErr w:type="spellStart"/>
            <w:r>
              <w:rPr>
                <w:sz w:val="26"/>
                <w:szCs w:val="26"/>
              </w:rPr>
              <w:t>phép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hoặc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ẩn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</w:p>
          <w:p w14:paraId="217F8B7C" w14:textId="77777777" w:rsidR="00911EB7" w:rsidRPr="00911EB7" w:rsidRDefault="00911EB7" w:rsidP="00911EB7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</w:p>
          <w:p w14:paraId="31FA5AD4" w14:textId="1FF64D61" w:rsidR="00911EB7" w:rsidRDefault="00911EB7" w:rsidP="000D5850">
            <w:pPr>
              <w:pStyle w:val="ListParagraph"/>
              <w:numPr>
                <w:ilvl w:val="0"/>
                <w:numId w:val="19"/>
              </w:numPr>
              <w:spacing w:line="300" w:lineRule="auto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Thư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viện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ảnh</w:t>
            </w:r>
            <w:proofErr w:type="spellEnd"/>
          </w:p>
          <w:p w14:paraId="4703466C" w14:textId="480F0C6F" w:rsidR="00911EB7" w:rsidRPr="00911EB7" w:rsidRDefault="00911EB7" w:rsidP="00911EB7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  <w:r w:rsidRPr="00911EB7">
              <w:rPr>
                <w:sz w:val="26"/>
                <w:szCs w:val="26"/>
              </w:rPr>
              <w:t xml:space="preserve">+ </w:t>
            </w:r>
            <w:proofErr w:type="spellStart"/>
            <w:r w:rsidRPr="00911EB7">
              <w:rPr>
                <w:sz w:val="26"/>
                <w:szCs w:val="26"/>
              </w:rPr>
              <w:t>Danh</w:t>
            </w:r>
            <w:proofErr w:type="spellEnd"/>
            <w:r w:rsidRPr="00911EB7">
              <w:rPr>
                <w:sz w:val="26"/>
                <w:szCs w:val="26"/>
              </w:rPr>
              <w:t xml:space="preserve"> </w:t>
            </w:r>
            <w:proofErr w:type="spellStart"/>
            <w:r w:rsidRPr="00911EB7">
              <w:rPr>
                <w:sz w:val="26"/>
                <w:szCs w:val="26"/>
              </w:rPr>
              <w:t>mục</w:t>
            </w:r>
            <w:proofErr w:type="spellEnd"/>
            <w:r w:rsidRPr="00911EB7">
              <w:rPr>
                <w:sz w:val="26"/>
                <w:szCs w:val="26"/>
              </w:rPr>
              <w:t xml:space="preserve"> </w:t>
            </w:r>
            <w:proofErr w:type="spellStart"/>
            <w:r w:rsidRPr="00911EB7">
              <w:rPr>
                <w:sz w:val="26"/>
                <w:szCs w:val="26"/>
              </w:rPr>
              <w:t>thư</w:t>
            </w:r>
            <w:proofErr w:type="spellEnd"/>
            <w:r w:rsidRPr="00911EB7">
              <w:rPr>
                <w:sz w:val="26"/>
                <w:szCs w:val="26"/>
              </w:rPr>
              <w:t xml:space="preserve"> </w:t>
            </w:r>
            <w:proofErr w:type="spellStart"/>
            <w:r w:rsidRPr="00911EB7">
              <w:rPr>
                <w:sz w:val="26"/>
                <w:szCs w:val="26"/>
              </w:rPr>
              <w:t>viện</w:t>
            </w:r>
            <w:proofErr w:type="spellEnd"/>
          </w:p>
          <w:p w14:paraId="045CE8A7" w14:textId="03361385" w:rsidR="00911EB7" w:rsidRPr="00911EB7" w:rsidRDefault="00911EB7" w:rsidP="00911EB7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  <w:r w:rsidRPr="00911EB7">
              <w:rPr>
                <w:sz w:val="26"/>
                <w:szCs w:val="26"/>
              </w:rPr>
              <w:t xml:space="preserve">+ Cho </w:t>
            </w:r>
            <w:proofErr w:type="spellStart"/>
            <w:r w:rsidRPr="00911EB7">
              <w:rPr>
                <w:sz w:val="26"/>
                <w:szCs w:val="26"/>
              </w:rPr>
              <w:t>phép</w:t>
            </w:r>
            <w:proofErr w:type="spellEnd"/>
            <w:r w:rsidRPr="00911EB7">
              <w:rPr>
                <w:sz w:val="26"/>
                <w:szCs w:val="26"/>
              </w:rPr>
              <w:t xml:space="preserve"> </w:t>
            </w:r>
            <w:proofErr w:type="spellStart"/>
            <w:r w:rsidRPr="00911EB7">
              <w:rPr>
                <w:sz w:val="26"/>
                <w:szCs w:val="26"/>
              </w:rPr>
              <w:t>điều</w:t>
            </w:r>
            <w:proofErr w:type="spellEnd"/>
            <w:r w:rsidRPr="00911EB7">
              <w:rPr>
                <w:sz w:val="26"/>
                <w:szCs w:val="26"/>
              </w:rPr>
              <w:t xml:space="preserve"> </w:t>
            </w:r>
            <w:proofErr w:type="spellStart"/>
            <w:r w:rsidRPr="00911EB7">
              <w:rPr>
                <w:sz w:val="26"/>
                <w:szCs w:val="26"/>
              </w:rPr>
              <w:t>chỉnh</w:t>
            </w:r>
            <w:proofErr w:type="spellEnd"/>
            <w:r w:rsidRPr="00911EB7">
              <w:rPr>
                <w:sz w:val="26"/>
                <w:szCs w:val="26"/>
              </w:rPr>
              <w:t xml:space="preserve">, </w:t>
            </w:r>
            <w:proofErr w:type="spellStart"/>
            <w:r w:rsidRPr="00911EB7">
              <w:rPr>
                <w:sz w:val="26"/>
                <w:szCs w:val="26"/>
              </w:rPr>
              <w:t>xóa</w:t>
            </w:r>
            <w:proofErr w:type="spellEnd"/>
            <w:r w:rsidRPr="00911EB7">
              <w:rPr>
                <w:sz w:val="26"/>
                <w:szCs w:val="26"/>
              </w:rPr>
              <w:t xml:space="preserve"> </w:t>
            </w:r>
            <w:proofErr w:type="spellStart"/>
            <w:r w:rsidRPr="00911EB7">
              <w:rPr>
                <w:sz w:val="26"/>
                <w:szCs w:val="26"/>
              </w:rPr>
              <w:t>và</w:t>
            </w:r>
            <w:proofErr w:type="spellEnd"/>
            <w:r w:rsidRPr="00911EB7">
              <w:rPr>
                <w:sz w:val="26"/>
                <w:szCs w:val="26"/>
              </w:rPr>
              <w:t xml:space="preserve"> upload </w:t>
            </w:r>
            <w:proofErr w:type="spellStart"/>
            <w:r w:rsidRPr="00911EB7">
              <w:rPr>
                <w:sz w:val="26"/>
                <w:szCs w:val="26"/>
              </w:rPr>
              <w:t>ảnh</w:t>
            </w:r>
            <w:proofErr w:type="spellEnd"/>
            <w:r w:rsidRPr="00911EB7">
              <w:rPr>
                <w:sz w:val="26"/>
                <w:szCs w:val="26"/>
              </w:rPr>
              <w:t xml:space="preserve"> </w:t>
            </w:r>
            <w:proofErr w:type="spellStart"/>
            <w:r w:rsidRPr="00911EB7">
              <w:rPr>
                <w:sz w:val="26"/>
                <w:szCs w:val="26"/>
              </w:rPr>
              <w:t>mới</w:t>
            </w:r>
            <w:proofErr w:type="spellEnd"/>
            <w:r w:rsidRPr="00911EB7">
              <w:rPr>
                <w:sz w:val="26"/>
                <w:szCs w:val="26"/>
              </w:rPr>
              <w:t xml:space="preserve"> </w:t>
            </w:r>
            <w:proofErr w:type="spellStart"/>
            <w:r w:rsidRPr="00911EB7">
              <w:rPr>
                <w:sz w:val="26"/>
                <w:szCs w:val="26"/>
              </w:rPr>
              <w:t>vào</w:t>
            </w:r>
            <w:proofErr w:type="spellEnd"/>
            <w:r w:rsidRPr="00911EB7">
              <w:rPr>
                <w:sz w:val="26"/>
                <w:szCs w:val="26"/>
              </w:rPr>
              <w:t xml:space="preserve"> </w:t>
            </w:r>
            <w:proofErr w:type="spellStart"/>
            <w:r w:rsidRPr="00911EB7">
              <w:rPr>
                <w:sz w:val="26"/>
                <w:szCs w:val="26"/>
              </w:rPr>
              <w:t>thư</w:t>
            </w:r>
            <w:proofErr w:type="spellEnd"/>
            <w:r w:rsidRPr="00911EB7">
              <w:rPr>
                <w:sz w:val="26"/>
                <w:szCs w:val="26"/>
              </w:rPr>
              <w:t xml:space="preserve"> </w:t>
            </w:r>
            <w:proofErr w:type="spellStart"/>
            <w:r w:rsidRPr="00911EB7">
              <w:rPr>
                <w:sz w:val="26"/>
                <w:szCs w:val="26"/>
              </w:rPr>
              <w:t>viện</w:t>
            </w:r>
            <w:proofErr w:type="spellEnd"/>
          </w:p>
          <w:p w14:paraId="4C978439" w14:textId="77777777" w:rsidR="00911EB7" w:rsidRDefault="00911EB7" w:rsidP="00911EB7">
            <w:pPr>
              <w:pStyle w:val="ListParagraph"/>
              <w:spacing w:line="300" w:lineRule="auto"/>
              <w:ind w:firstLine="0"/>
              <w:rPr>
                <w:b/>
                <w:sz w:val="26"/>
                <w:szCs w:val="26"/>
              </w:rPr>
            </w:pPr>
          </w:p>
          <w:p w14:paraId="374A7D14" w14:textId="01FF15F7" w:rsidR="003533DA" w:rsidRPr="00685890" w:rsidRDefault="003533DA" w:rsidP="000D5850">
            <w:pPr>
              <w:pStyle w:val="ListParagraph"/>
              <w:numPr>
                <w:ilvl w:val="0"/>
                <w:numId w:val="19"/>
              </w:numPr>
              <w:spacing w:line="300" w:lineRule="auto"/>
              <w:rPr>
                <w:b/>
                <w:sz w:val="26"/>
                <w:szCs w:val="26"/>
              </w:rPr>
            </w:pPr>
            <w:proofErr w:type="spellStart"/>
            <w:r w:rsidRPr="00685890">
              <w:rPr>
                <w:b/>
                <w:sz w:val="26"/>
                <w:szCs w:val="26"/>
              </w:rPr>
              <w:t>Quản</w:t>
            </w:r>
            <w:proofErr w:type="spellEnd"/>
            <w:r w:rsidRPr="006858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85890">
              <w:rPr>
                <w:b/>
                <w:sz w:val="26"/>
                <w:szCs w:val="26"/>
              </w:rPr>
              <w:t>lý</w:t>
            </w:r>
            <w:proofErr w:type="spellEnd"/>
            <w:r w:rsidRPr="006858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85890">
              <w:rPr>
                <w:b/>
                <w:sz w:val="26"/>
                <w:szCs w:val="26"/>
              </w:rPr>
              <w:t>thông</w:t>
            </w:r>
            <w:proofErr w:type="spellEnd"/>
            <w:r w:rsidRPr="00685890">
              <w:rPr>
                <w:b/>
                <w:sz w:val="26"/>
                <w:szCs w:val="26"/>
              </w:rPr>
              <w:t xml:space="preserve"> tin </w:t>
            </w:r>
            <w:proofErr w:type="spellStart"/>
            <w:r w:rsidRPr="00685890">
              <w:rPr>
                <w:b/>
                <w:sz w:val="26"/>
                <w:szCs w:val="26"/>
              </w:rPr>
              <w:t>đăng</w:t>
            </w:r>
            <w:proofErr w:type="spellEnd"/>
            <w:r w:rsidRPr="006858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85890">
              <w:rPr>
                <w:b/>
                <w:sz w:val="26"/>
                <w:szCs w:val="26"/>
              </w:rPr>
              <w:t>ký</w:t>
            </w:r>
            <w:proofErr w:type="spellEnd"/>
            <w:r w:rsidRPr="006858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85890">
              <w:rPr>
                <w:b/>
                <w:sz w:val="26"/>
                <w:szCs w:val="26"/>
              </w:rPr>
              <w:t>lịch</w:t>
            </w:r>
            <w:proofErr w:type="spellEnd"/>
            <w:r w:rsidRPr="006858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85890">
              <w:rPr>
                <w:b/>
                <w:sz w:val="26"/>
                <w:szCs w:val="26"/>
              </w:rPr>
              <w:t>trình</w:t>
            </w:r>
            <w:proofErr w:type="spellEnd"/>
            <w:r w:rsidRPr="006858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85890">
              <w:rPr>
                <w:b/>
                <w:sz w:val="26"/>
                <w:szCs w:val="26"/>
              </w:rPr>
              <w:t>tự</w:t>
            </w:r>
            <w:proofErr w:type="spellEnd"/>
            <w:r w:rsidRPr="006858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85890">
              <w:rPr>
                <w:b/>
                <w:sz w:val="26"/>
                <w:szCs w:val="26"/>
              </w:rPr>
              <w:t>thiết</w:t>
            </w:r>
            <w:proofErr w:type="spellEnd"/>
            <w:r w:rsidRPr="006858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85890">
              <w:rPr>
                <w:b/>
                <w:sz w:val="26"/>
                <w:szCs w:val="26"/>
              </w:rPr>
              <w:t>kế</w:t>
            </w:r>
            <w:proofErr w:type="spellEnd"/>
          </w:p>
          <w:p w14:paraId="4FC88FC3" w14:textId="3E7FFA67" w:rsidR="003533DA" w:rsidRDefault="003533DA" w:rsidP="003533DA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+ </w:t>
            </w:r>
            <w:proofErr w:type="spellStart"/>
            <w:r>
              <w:rPr>
                <w:sz w:val="26"/>
                <w:szCs w:val="26"/>
              </w:rPr>
              <w:t>Danh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ký</w:t>
            </w:r>
            <w:proofErr w:type="spellEnd"/>
          </w:p>
          <w:p w14:paraId="4EB622F9" w14:textId="4C57B077" w:rsidR="003533DA" w:rsidRDefault="003533DA" w:rsidP="003533DA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+ </w:t>
            </w:r>
            <w:proofErr w:type="spellStart"/>
            <w:r>
              <w:rPr>
                <w:sz w:val="26"/>
                <w:szCs w:val="26"/>
              </w:rPr>
              <w:t>Duyệt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điều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</w:t>
            </w:r>
          </w:p>
          <w:p w14:paraId="5B19B0AD" w14:textId="77777777" w:rsidR="003533DA" w:rsidRDefault="003533DA" w:rsidP="003533DA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</w:p>
          <w:p w14:paraId="7F968FDB" w14:textId="795E15DB" w:rsidR="00CE7AA8" w:rsidRPr="00685890" w:rsidRDefault="00CE7AA8" w:rsidP="000D5850">
            <w:pPr>
              <w:pStyle w:val="ListParagraph"/>
              <w:numPr>
                <w:ilvl w:val="0"/>
                <w:numId w:val="19"/>
              </w:numPr>
              <w:spacing w:line="300" w:lineRule="auto"/>
              <w:rPr>
                <w:b/>
                <w:sz w:val="26"/>
                <w:szCs w:val="26"/>
              </w:rPr>
            </w:pPr>
            <w:proofErr w:type="spellStart"/>
            <w:r w:rsidRPr="00685890">
              <w:rPr>
                <w:b/>
                <w:sz w:val="26"/>
                <w:szCs w:val="26"/>
              </w:rPr>
              <w:t>Quản</w:t>
            </w:r>
            <w:proofErr w:type="spellEnd"/>
            <w:r w:rsidRPr="006858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85890">
              <w:rPr>
                <w:b/>
                <w:sz w:val="26"/>
                <w:szCs w:val="26"/>
              </w:rPr>
              <w:t>lý</w:t>
            </w:r>
            <w:proofErr w:type="spellEnd"/>
            <w:r w:rsidRPr="006858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85890">
              <w:rPr>
                <w:b/>
                <w:sz w:val="26"/>
                <w:szCs w:val="26"/>
              </w:rPr>
              <w:t>nhận</w:t>
            </w:r>
            <w:proofErr w:type="spellEnd"/>
            <w:r w:rsidRPr="006858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85890">
              <w:rPr>
                <w:b/>
                <w:sz w:val="26"/>
                <w:szCs w:val="26"/>
              </w:rPr>
              <w:t>thông</w:t>
            </w:r>
            <w:proofErr w:type="spellEnd"/>
            <w:r w:rsidRPr="006858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85890">
              <w:rPr>
                <w:b/>
                <w:sz w:val="26"/>
                <w:szCs w:val="26"/>
              </w:rPr>
              <w:t>báo</w:t>
            </w:r>
            <w:proofErr w:type="spellEnd"/>
          </w:p>
          <w:p w14:paraId="29796846" w14:textId="1374DCFC" w:rsidR="00CE7AA8" w:rsidRDefault="00CE7AA8" w:rsidP="00CE7AA8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+ </w:t>
            </w:r>
            <w:proofErr w:type="spellStart"/>
            <w:r>
              <w:rPr>
                <w:sz w:val="26"/>
                <w:szCs w:val="26"/>
              </w:rPr>
              <w:t>Danh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ký</w:t>
            </w:r>
            <w:proofErr w:type="spellEnd"/>
          </w:p>
          <w:p w14:paraId="054E7B74" w14:textId="349765FE" w:rsidR="00CE7AA8" w:rsidRDefault="00CE7AA8" w:rsidP="00CE7AA8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+ </w:t>
            </w:r>
            <w:proofErr w:type="spellStart"/>
            <w:r>
              <w:rPr>
                <w:sz w:val="26"/>
                <w:szCs w:val="26"/>
              </w:rPr>
              <w:t>Duyệt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điều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</w:t>
            </w:r>
          </w:p>
          <w:p w14:paraId="2F3099FD" w14:textId="77777777" w:rsidR="00CE7AA8" w:rsidRDefault="00CE7AA8" w:rsidP="00CE7AA8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</w:p>
          <w:p w14:paraId="13ABF5EB" w14:textId="44515780" w:rsidR="003533DA" w:rsidRPr="00685890" w:rsidRDefault="000D5850" w:rsidP="000D5850">
            <w:pPr>
              <w:pStyle w:val="ListParagraph"/>
              <w:numPr>
                <w:ilvl w:val="0"/>
                <w:numId w:val="19"/>
              </w:numPr>
              <w:spacing w:line="300" w:lineRule="auto"/>
              <w:rPr>
                <w:b/>
                <w:sz w:val="26"/>
                <w:szCs w:val="26"/>
              </w:rPr>
            </w:pPr>
            <w:proofErr w:type="spellStart"/>
            <w:r w:rsidRPr="00685890">
              <w:rPr>
                <w:b/>
                <w:sz w:val="26"/>
                <w:szCs w:val="26"/>
              </w:rPr>
              <w:t>Cài</w:t>
            </w:r>
            <w:proofErr w:type="spellEnd"/>
            <w:r w:rsidRPr="006858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85890">
              <w:rPr>
                <w:b/>
                <w:sz w:val="26"/>
                <w:szCs w:val="26"/>
              </w:rPr>
              <w:t>đặ</w:t>
            </w:r>
            <w:r w:rsidR="003533DA" w:rsidRPr="00685890">
              <w:rPr>
                <w:b/>
                <w:sz w:val="26"/>
                <w:szCs w:val="26"/>
              </w:rPr>
              <w:t>t</w:t>
            </w:r>
            <w:proofErr w:type="spellEnd"/>
            <w:r w:rsidR="003533DA" w:rsidRPr="00685890">
              <w:rPr>
                <w:b/>
                <w:sz w:val="26"/>
                <w:szCs w:val="26"/>
              </w:rPr>
              <w:t xml:space="preserve">: </w:t>
            </w:r>
          </w:p>
          <w:p w14:paraId="12E1D5D3" w14:textId="77777777" w:rsidR="003533DA" w:rsidRDefault="003533DA" w:rsidP="003533DA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 C</w:t>
            </w:r>
            <w:r w:rsidR="000D5850">
              <w:rPr>
                <w:sz w:val="26"/>
                <w:szCs w:val="26"/>
              </w:rPr>
              <w:t xml:space="preserve">ho </w:t>
            </w:r>
            <w:proofErr w:type="spellStart"/>
            <w:r w:rsidR="000D5850">
              <w:rPr>
                <w:sz w:val="26"/>
                <w:szCs w:val="26"/>
              </w:rPr>
              <w:t>phép</w:t>
            </w:r>
            <w:proofErr w:type="spellEnd"/>
            <w:r w:rsidR="000D5850">
              <w:rPr>
                <w:sz w:val="26"/>
                <w:szCs w:val="26"/>
              </w:rPr>
              <w:t xml:space="preserve"> </w:t>
            </w:r>
            <w:proofErr w:type="spellStart"/>
            <w:r w:rsidR="000D5850">
              <w:rPr>
                <w:sz w:val="26"/>
                <w:szCs w:val="26"/>
              </w:rPr>
              <w:t>cài</w:t>
            </w:r>
            <w:proofErr w:type="spellEnd"/>
            <w:r w:rsidR="000D5850">
              <w:rPr>
                <w:sz w:val="26"/>
                <w:szCs w:val="26"/>
              </w:rPr>
              <w:t xml:space="preserve"> </w:t>
            </w:r>
            <w:proofErr w:type="spellStart"/>
            <w:r w:rsidR="000D5850">
              <w:rPr>
                <w:sz w:val="26"/>
                <w:szCs w:val="26"/>
              </w:rPr>
              <w:t>đặt</w:t>
            </w:r>
            <w:proofErr w:type="spellEnd"/>
            <w:r w:rsidR="000D5850">
              <w:rPr>
                <w:sz w:val="26"/>
                <w:szCs w:val="26"/>
              </w:rPr>
              <w:t xml:space="preserve"> </w:t>
            </w:r>
            <w:proofErr w:type="spellStart"/>
            <w:r w:rsidR="000D5850">
              <w:rPr>
                <w:sz w:val="26"/>
                <w:szCs w:val="26"/>
              </w:rPr>
              <w:t>các</w:t>
            </w:r>
            <w:proofErr w:type="spellEnd"/>
            <w:r w:rsidR="000D5850">
              <w:rPr>
                <w:sz w:val="26"/>
                <w:szCs w:val="26"/>
              </w:rPr>
              <w:t xml:space="preserve"> </w:t>
            </w:r>
            <w:proofErr w:type="spellStart"/>
            <w:r w:rsidR="000D5850">
              <w:rPr>
                <w:sz w:val="26"/>
                <w:szCs w:val="26"/>
              </w:rPr>
              <w:t>thông</w:t>
            </w:r>
            <w:proofErr w:type="spellEnd"/>
            <w:r w:rsidR="000D5850">
              <w:rPr>
                <w:sz w:val="26"/>
                <w:szCs w:val="26"/>
              </w:rPr>
              <w:t xml:space="preserve"> tin </w:t>
            </w:r>
            <w:proofErr w:type="spellStart"/>
            <w:r w:rsidR="000D5850">
              <w:rPr>
                <w:sz w:val="26"/>
                <w:szCs w:val="26"/>
              </w:rPr>
              <w:t>liên</w:t>
            </w:r>
            <w:proofErr w:type="spellEnd"/>
            <w:r w:rsidR="000D5850">
              <w:rPr>
                <w:sz w:val="26"/>
                <w:szCs w:val="26"/>
              </w:rPr>
              <w:t xml:space="preserve"> </w:t>
            </w:r>
            <w:proofErr w:type="spellStart"/>
            <w:r w:rsidR="000D5850">
              <w:rPr>
                <w:sz w:val="26"/>
                <w:szCs w:val="26"/>
              </w:rPr>
              <w:t>quan</w:t>
            </w:r>
            <w:proofErr w:type="spellEnd"/>
            <w:r w:rsidR="000D5850">
              <w:rPr>
                <w:sz w:val="26"/>
                <w:szCs w:val="26"/>
              </w:rPr>
              <w:t xml:space="preserve"> </w:t>
            </w:r>
            <w:proofErr w:type="spellStart"/>
            <w:r w:rsidR="000D5850">
              <w:rPr>
                <w:sz w:val="26"/>
                <w:szCs w:val="26"/>
              </w:rPr>
              <w:t>đến</w:t>
            </w:r>
            <w:proofErr w:type="spellEnd"/>
            <w:r w:rsidR="000D5850">
              <w:rPr>
                <w:sz w:val="26"/>
                <w:szCs w:val="26"/>
              </w:rPr>
              <w:t xml:space="preserve"> SEO (logo, </w:t>
            </w:r>
            <w:proofErr w:type="spellStart"/>
            <w:r w:rsidR="000D5850">
              <w:rPr>
                <w:sz w:val="26"/>
                <w:szCs w:val="26"/>
              </w:rPr>
              <w:t>tên</w:t>
            </w:r>
            <w:proofErr w:type="spellEnd"/>
            <w:r w:rsidR="000D5850">
              <w:rPr>
                <w:sz w:val="26"/>
                <w:szCs w:val="26"/>
              </w:rPr>
              <w:t xml:space="preserve"> </w:t>
            </w:r>
            <w:proofErr w:type="spellStart"/>
            <w:r w:rsidR="000D5850">
              <w:rPr>
                <w:sz w:val="26"/>
                <w:szCs w:val="26"/>
              </w:rPr>
              <w:t>hệ</w:t>
            </w:r>
            <w:proofErr w:type="spellEnd"/>
            <w:r w:rsidR="000D5850">
              <w:rPr>
                <w:sz w:val="26"/>
                <w:szCs w:val="26"/>
              </w:rPr>
              <w:t xml:space="preserve"> </w:t>
            </w:r>
            <w:proofErr w:type="spellStart"/>
            <w:r w:rsidR="000D5850">
              <w:rPr>
                <w:sz w:val="26"/>
                <w:szCs w:val="26"/>
              </w:rPr>
              <w:t>thố</w:t>
            </w:r>
            <w:r>
              <w:rPr>
                <w:sz w:val="26"/>
                <w:szCs w:val="26"/>
              </w:rPr>
              <w:t>ng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favico</w:t>
            </w:r>
            <w:proofErr w:type="spellEnd"/>
            <w:r>
              <w:rPr>
                <w:sz w:val="26"/>
                <w:szCs w:val="26"/>
              </w:rPr>
              <w:t>, …)</w:t>
            </w:r>
          </w:p>
          <w:p w14:paraId="252DACAA" w14:textId="77777777" w:rsidR="000D5850" w:rsidRDefault="003533DA" w:rsidP="003533DA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+ </w:t>
            </w:r>
            <w:proofErr w:type="spellStart"/>
            <w:r>
              <w:rPr>
                <w:sz w:val="26"/>
                <w:szCs w:val="26"/>
              </w:rPr>
              <w:t>C</w:t>
            </w:r>
            <w:r w:rsidR="000D5850">
              <w:rPr>
                <w:sz w:val="26"/>
                <w:szCs w:val="26"/>
              </w:rPr>
              <w:t>ác</w:t>
            </w:r>
            <w:proofErr w:type="spellEnd"/>
            <w:r w:rsidR="000D5850">
              <w:rPr>
                <w:sz w:val="26"/>
                <w:szCs w:val="26"/>
              </w:rPr>
              <w:t xml:space="preserve"> </w:t>
            </w:r>
            <w:proofErr w:type="spellStart"/>
            <w:r w:rsidR="000D5850">
              <w:rPr>
                <w:sz w:val="26"/>
                <w:szCs w:val="26"/>
              </w:rPr>
              <w:t>liên</w:t>
            </w:r>
            <w:proofErr w:type="spellEnd"/>
            <w:r w:rsidR="000D5850">
              <w:rPr>
                <w:sz w:val="26"/>
                <w:szCs w:val="26"/>
              </w:rPr>
              <w:t xml:space="preserve"> </w:t>
            </w:r>
            <w:proofErr w:type="spellStart"/>
            <w:r w:rsidR="000D5850">
              <w:rPr>
                <w:sz w:val="26"/>
                <w:szCs w:val="26"/>
              </w:rPr>
              <w:t>kết</w:t>
            </w:r>
            <w:proofErr w:type="spellEnd"/>
            <w:r w:rsidR="000D5850">
              <w:rPr>
                <w:sz w:val="26"/>
                <w:szCs w:val="26"/>
              </w:rPr>
              <w:t xml:space="preserve"> </w:t>
            </w:r>
            <w:proofErr w:type="spellStart"/>
            <w:r w:rsidR="000D5850">
              <w:rPr>
                <w:sz w:val="26"/>
                <w:szCs w:val="26"/>
              </w:rPr>
              <w:t>mạng</w:t>
            </w:r>
            <w:proofErr w:type="spellEnd"/>
            <w:r w:rsidR="000D5850">
              <w:rPr>
                <w:sz w:val="26"/>
                <w:szCs w:val="26"/>
              </w:rPr>
              <w:t xml:space="preserve"> </w:t>
            </w:r>
            <w:proofErr w:type="spellStart"/>
            <w:r w:rsidR="000D5850">
              <w:rPr>
                <w:sz w:val="26"/>
                <w:szCs w:val="26"/>
              </w:rPr>
              <w:t>xã</w:t>
            </w:r>
            <w:proofErr w:type="spellEnd"/>
            <w:r w:rsidR="000D5850">
              <w:rPr>
                <w:sz w:val="26"/>
                <w:szCs w:val="26"/>
              </w:rPr>
              <w:t xml:space="preserve"> </w:t>
            </w:r>
            <w:proofErr w:type="spellStart"/>
            <w:r w:rsidR="000D5850">
              <w:rPr>
                <w:sz w:val="26"/>
                <w:szCs w:val="26"/>
              </w:rPr>
              <w:t>hội</w:t>
            </w:r>
            <w:proofErr w:type="spellEnd"/>
          </w:p>
          <w:p w14:paraId="265F99E3" w14:textId="6A1F9E65" w:rsidR="003533DA" w:rsidRDefault="003533DA" w:rsidP="003533DA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+ </w:t>
            </w:r>
            <w:proofErr w:type="spellStart"/>
            <w:r>
              <w:rPr>
                <w:sz w:val="26"/>
                <w:szCs w:val="26"/>
              </w:rPr>
              <w:t>Liên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khác</w:t>
            </w:r>
            <w:proofErr w:type="spellEnd"/>
            <w:r w:rsidR="00636D6A">
              <w:rPr>
                <w:sz w:val="26"/>
                <w:szCs w:val="26"/>
              </w:rPr>
              <w:t xml:space="preserve">: </w:t>
            </w:r>
            <w:proofErr w:type="spellStart"/>
            <w:r w:rsidR="00636D6A">
              <w:rPr>
                <w:sz w:val="26"/>
                <w:szCs w:val="26"/>
              </w:rPr>
              <w:t>liên</w:t>
            </w:r>
            <w:proofErr w:type="spellEnd"/>
            <w:r w:rsidR="00636D6A">
              <w:rPr>
                <w:sz w:val="26"/>
                <w:szCs w:val="26"/>
              </w:rPr>
              <w:t xml:space="preserve"> </w:t>
            </w:r>
            <w:proofErr w:type="spellStart"/>
            <w:r w:rsidR="00636D6A">
              <w:rPr>
                <w:sz w:val="26"/>
                <w:szCs w:val="26"/>
              </w:rPr>
              <w:t>kết</w:t>
            </w:r>
            <w:proofErr w:type="spellEnd"/>
            <w:r w:rsidR="00636D6A">
              <w:rPr>
                <w:sz w:val="26"/>
                <w:szCs w:val="26"/>
              </w:rPr>
              <w:t xml:space="preserve"> </w:t>
            </w:r>
            <w:proofErr w:type="spellStart"/>
            <w:r w:rsidR="00636D6A">
              <w:rPr>
                <w:sz w:val="26"/>
                <w:szCs w:val="26"/>
              </w:rPr>
              <w:t>nội</w:t>
            </w:r>
            <w:proofErr w:type="spellEnd"/>
            <w:r w:rsidR="00636D6A">
              <w:rPr>
                <w:sz w:val="26"/>
                <w:szCs w:val="26"/>
              </w:rPr>
              <w:t xml:space="preserve"> </w:t>
            </w:r>
            <w:proofErr w:type="spellStart"/>
            <w:r w:rsidR="00636D6A">
              <w:rPr>
                <w:sz w:val="26"/>
                <w:szCs w:val="26"/>
              </w:rPr>
              <w:t>bộ</w:t>
            </w:r>
            <w:proofErr w:type="spellEnd"/>
            <w:r w:rsidR="00636D6A">
              <w:rPr>
                <w:sz w:val="26"/>
                <w:szCs w:val="26"/>
              </w:rPr>
              <w:t xml:space="preserve">, </w:t>
            </w:r>
            <w:proofErr w:type="spellStart"/>
            <w:r w:rsidR="00636D6A">
              <w:rPr>
                <w:sz w:val="26"/>
                <w:szCs w:val="26"/>
              </w:rPr>
              <w:t>liên</w:t>
            </w:r>
            <w:proofErr w:type="spellEnd"/>
            <w:r w:rsidR="00636D6A">
              <w:rPr>
                <w:sz w:val="26"/>
                <w:szCs w:val="26"/>
              </w:rPr>
              <w:t xml:space="preserve"> </w:t>
            </w:r>
            <w:proofErr w:type="spellStart"/>
            <w:r w:rsidR="00636D6A">
              <w:rPr>
                <w:sz w:val="26"/>
                <w:szCs w:val="26"/>
              </w:rPr>
              <w:t>kết</w:t>
            </w:r>
            <w:proofErr w:type="spellEnd"/>
            <w:r w:rsidR="00636D6A">
              <w:rPr>
                <w:sz w:val="26"/>
                <w:szCs w:val="26"/>
              </w:rPr>
              <w:t xml:space="preserve"> </w:t>
            </w:r>
            <w:proofErr w:type="spellStart"/>
            <w:r w:rsidR="00636D6A">
              <w:rPr>
                <w:sz w:val="26"/>
                <w:szCs w:val="26"/>
              </w:rPr>
              <w:t>các</w:t>
            </w:r>
            <w:proofErr w:type="spellEnd"/>
            <w:r w:rsidR="00636D6A">
              <w:rPr>
                <w:sz w:val="26"/>
                <w:szCs w:val="26"/>
              </w:rPr>
              <w:t xml:space="preserve"> </w:t>
            </w:r>
            <w:proofErr w:type="spellStart"/>
            <w:r w:rsidR="00636D6A">
              <w:rPr>
                <w:sz w:val="26"/>
                <w:szCs w:val="26"/>
              </w:rPr>
              <w:t>trang</w:t>
            </w:r>
            <w:proofErr w:type="spellEnd"/>
            <w:r w:rsidR="00636D6A">
              <w:rPr>
                <w:sz w:val="26"/>
                <w:szCs w:val="26"/>
              </w:rPr>
              <w:t xml:space="preserve"> </w:t>
            </w:r>
            <w:proofErr w:type="spellStart"/>
            <w:r w:rsidR="00636D6A">
              <w:rPr>
                <w:sz w:val="26"/>
                <w:szCs w:val="26"/>
              </w:rPr>
              <w:t>bên</w:t>
            </w:r>
            <w:proofErr w:type="spellEnd"/>
            <w:r w:rsidR="00636D6A">
              <w:rPr>
                <w:sz w:val="26"/>
                <w:szCs w:val="26"/>
              </w:rPr>
              <w:t xml:space="preserve"> </w:t>
            </w:r>
            <w:proofErr w:type="spellStart"/>
            <w:r w:rsidR="00636D6A">
              <w:rPr>
                <w:sz w:val="26"/>
                <w:szCs w:val="26"/>
              </w:rPr>
              <w:t>ngoài</w:t>
            </w:r>
            <w:proofErr w:type="spellEnd"/>
          </w:p>
          <w:p w14:paraId="5D4A21F6" w14:textId="77777777" w:rsidR="003533DA" w:rsidRDefault="003533DA" w:rsidP="003533DA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+ </w:t>
            </w:r>
            <w:proofErr w:type="spellStart"/>
            <w:r w:rsidR="008D7336">
              <w:rPr>
                <w:sz w:val="26"/>
                <w:szCs w:val="26"/>
              </w:rPr>
              <w:t>Thông</w:t>
            </w:r>
            <w:proofErr w:type="spellEnd"/>
            <w:r w:rsidR="008D7336">
              <w:rPr>
                <w:sz w:val="26"/>
                <w:szCs w:val="26"/>
              </w:rPr>
              <w:t xml:space="preserve"> tin </w:t>
            </w:r>
            <w:proofErr w:type="spellStart"/>
            <w:r w:rsidR="008D7336">
              <w:rPr>
                <w:sz w:val="26"/>
                <w:szCs w:val="26"/>
              </w:rPr>
              <w:t>liên</w:t>
            </w:r>
            <w:proofErr w:type="spellEnd"/>
            <w:r w:rsidR="008D7336">
              <w:rPr>
                <w:sz w:val="26"/>
                <w:szCs w:val="26"/>
              </w:rPr>
              <w:t xml:space="preserve"> </w:t>
            </w:r>
            <w:proofErr w:type="spellStart"/>
            <w:r w:rsidR="008D7336">
              <w:rPr>
                <w:sz w:val="26"/>
                <w:szCs w:val="26"/>
              </w:rPr>
              <w:t>hệ</w:t>
            </w:r>
            <w:proofErr w:type="spellEnd"/>
          </w:p>
          <w:p w14:paraId="6AA53340" w14:textId="77777777" w:rsidR="00685890" w:rsidRDefault="00685890" w:rsidP="003533DA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+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trang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chủ</w:t>
            </w:r>
            <w:proofErr w:type="spellEnd"/>
          </w:p>
          <w:p w14:paraId="66E08E86" w14:textId="786E6A12" w:rsidR="003806F8" w:rsidRPr="000D5850" w:rsidRDefault="003806F8" w:rsidP="003533DA">
            <w:pPr>
              <w:pStyle w:val="ListParagraph"/>
              <w:spacing w:line="300" w:lineRule="auto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+ </w:t>
            </w:r>
            <w:proofErr w:type="spellStart"/>
            <w:r>
              <w:rPr>
                <w:sz w:val="26"/>
                <w:szCs w:val="26"/>
              </w:rPr>
              <w:t>Điều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chỉnh</w:t>
            </w:r>
            <w:proofErr w:type="spellEnd"/>
            <w:r>
              <w:rPr>
                <w:sz w:val="26"/>
                <w:szCs w:val="26"/>
              </w:rPr>
              <w:t xml:space="preserve"> menu website</w:t>
            </w:r>
            <w:r w:rsidR="00C55A9F">
              <w:rPr>
                <w:sz w:val="26"/>
                <w:szCs w:val="26"/>
              </w:rPr>
              <w:t xml:space="preserve">: </w:t>
            </w:r>
            <w:proofErr w:type="spellStart"/>
            <w:r w:rsidR="00C55A9F">
              <w:rPr>
                <w:sz w:val="26"/>
                <w:szCs w:val="26"/>
              </w:rPr>
              <w:t>cho</w:t>
            </w:r>
            <w:proofErr w:type="spellEnd"/>
            <w:r w:rsidR="00C55A9F">
              <w:rPr>
                <w:sz w:val="26"/>
                <w:szCs w:val="26"/>
              </w:rPr>
              <w:t xml:space="preserve"> </w:t>
            </w:r>
            <w:proofErr w:type="spellStart"/>
            <w:r w:rsidR="00C55A9F">
              <w:rPr>
                <w:sz w:val="26"/>
                <w:szCs w:val="26"/>
              </w:rPr>
              <w:t>phép</w:t>
            </w:r>
            <w:proofErr w:type="spellEnd"/>
            <w:r w:rsidR="00C55A9F">
              <w:rPr>
                <w:sz w:val="26"/>
                <w:szCs w:val="26"/>
              </w:rPr>
              <w:t xml:space="preserve"> </w:t>
            </w:r>
            <w:proofErr w:type="spellStart"/>
            <w:r w:rsidR="00C55A9F">
              <w:rPr>
                <w:sz w:val="26"/>
                <w:szCs w:val="26"/>
              </w:rPr>
              <w:t>tự</w:t>
            </w:r>
            <w:proofErr w:type="spellEnd"/>
            <w:r w:rsidR="00C55A9F">
              <w:rPr>
                <w:sz w:val="26"/>
                <w:szCs w:val="26"/>
              </w:rPr>
              <w:t xml:space="preserve"> </w:t>
            </w:r>
            <w:proofErr w:type="spellStart"/>
            <w:r w:rsidR="00C55A9F">
              <w:rPr>
                <w:sz w:val="26"/>
                <w:szCs w:val="26"/>
              </w:rPr>
              <w:t>điều</w:t>
            </w:r>
            <w:proofErr w:type="spellEnd"/>
            <w:r w:rsidR="00C55A9F">
              <w:rPr>
                <w:sz w:val="26"/>
                <w:szCs w:val="26"/>
              </w:rPr>
              <w:t xml:space="preserve"> </w:t>
            </w:r>
            <w:proofErr w:type="spellStart"/>
            <w:r w:rsidR="00C55A9F">
              <w:rPr>
                <w:sz w:val="26"/>
                <w:szCs w:val="26"/>
              </w:rPr>
              <w:t>chỉnh</w:t>
            </w:r>
            <w:proofErr w:type="spellEnd"/>
            <w:r w:rsidR="00C55A9F">
              <w:rPr>
                <w:sz w:val="26"/>
                <w:szCs w:val="26"/>
              </w:rPr>
              <w:t xml:space="preserve"> </w:t>
            </w:r>
            <w:proofErr w:type="spellStart"/>
            <w:r w:rsidR="00C55A9F">
              <w:rPr>
                <w:sz w:val="26"/>
                <w:szCs w:val="26"/>
              </w:rPr>
              <w:t>thông</w:t>
            </w:r>
            <w:proofErr w:type="spellEnd"/>
            <w:r w:rsidR="00C55A9F">
              <w:rPr>
                <w:sz w:val="26"/>
                <w:szCs w:val="26"/>
              </w:rPr>
              <w:t xml:space="preserve"> tin </w:t>
            </w:r>
            <w:proofErr w:type="spellStart"/>
            <w:r w:rsidR="00C55A9F">
              <w:rPr>
                <w:sz w:val="26"/>
                <w:szCs w:val="26"/>
              </w:rPr>
              <w:t>hiển</w:t>
            </w:r>
            <w:proofErr w:type="spellEnd"/>
            <w:r w:rsidR="00C55A9F">
              <w:rPr>
                <w:sz w:val="26"/>
                <w:szCs w:val="26"/>
              </w:rPr>
              <w:t xml:space="preserve"> </w:t>
            </w:r>
            <w:proofErr w:type="spellStart"/>
            <w:r w:rsidR="00C55A9F">
              <w:rPr>
                <w:sz w:val="26"/>
                <w:szCs w:val="26"/>
              </w:rPr>
              <w:t>thị</w:t>
            </w:r>
            <w:proofErr w:type="spellEnd"/>
            <w:r w:rsidR="00C55A9F">
              <w:rPr>
                <w:sz w:val="26"/>
                <w:szCs w:val="26"/>
              </w:rPr>
              <w:t xml:space="preserve">, </w:t>
            </w:r>
            <w:proofErr w:type="spellStart"/>
            <w:r w:rsidR="00C55A9F">
              <w:rPr>
                <w:sz w:val="26"/>
                <w:szCs w:val="26"/>
              </w:rPr>
              <w:t>thứ</w:t>
            </w:r>
            <w:proofErr w:type="spellEnd"/>
            <w:r w:rsidR="00C55A9F">
              <w:rPr>
                <w:sz w:val="26"/>
                <w:szCs w:val="26"/>
              </w:rPr>
              <w:t xml:space="preserve"> </w:t>
            </w:r>
            <w:proofErr w:type="spellStart"/>
            <w:r w:rsidR="00C55A9F">
              <w:rPr>
                <w:sz w:val="26"/>
                <w:szCs w:val="26"/>
              </w:rPr>
              <w:t>tự</w:t>
            </w:r>
            <w:proofErr w:type="spellEnd"/>
            <w:r w:rsidR="00C55A9F">
              <w:rPr>
                <w:sz w:val="26"/>
                <w:szCs w:val="26"/>
              </w:rPr>
              <w:t xml:space="preserve"> </w:t>
            </w:r>
            <w:proofErr w:type="spellStart"/>
            <w:r w:rsidR="00C55A9F">
              <w:rPr>
                <w:sz w:val="26"/>
                <w:szCs w:val="26"/>
              </w:rPr>
              <w:t>hiển</w:t>
            </w:r>
            <w:proofErr w:type="spellEnd"/>
            <w:r w:rsidR="00C55A9F">
              <w:rPr>
                <w:sz w:val="26"/>
                <w:szCs w:val="26"/>
              </w:rPr>
              <w:t xml:space="preserve"> </w:t>
            </w:r>
            <w:proofErr w:type="spellStart"/>
            <w:r w:rsidR="00C55A9F">
              <w:rPr>
                <w:sz w:val="26"/>
                <w:szCs w:val="26"/>
              </w:rPr>
              <w:t>thị</w:t>
            </w:r>
            <w:proofErr w:type="spellEnd"/>
            <w:r w:rsidR="00C55A9F">
              <w:rPr>
                <w:sz w:val="26"/>
                <w:szCs w:val="26"/>
              </w:rPr>
              <w:t xml:space="preserve"> </w:t>
            </w:r>
            <w:proofErr w:type="spellStart"/>
            <w:r w:rsidR="00C55A9F">
              <w:rPr>
                <w:sz w:val="26"/>
                <w:szCs w:val="26"/>
              </w:rPr>
              <w:t>của</w:t>
            </w:r>
            <w:proofErr w:type="spellEnd"/>
            <w:r w:rsidR="00C55A9F">
              <w:rPr>
                <w:sz w:val="26"/>
                <w:szCs w:val="26"/>
              </w:rPr>
              <w:t xml:space="preserve"> menu </w:t>
            </w:r>
            <w:proofErr w:type="spellStart"/>
            <w:r w:rsidR="00C55A9F">
              <w:rPr>
                <w:sz w:val="26"/>
                <w:szCs w:val="26"/>
              </w:rPr>
              <w:t>khách</w:t>
            </w:r>
            <w:proofErr w:type="spellEnd"/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C88C89" w14:textId="2FD9C1A1" w:rsidR="00A74BBB" w:rsidRDefault="007648AB" w:rsidP="00EB4768">
            <w:pPr>
              <w:tabs>
                <w:tab w:val="left" w:pos="510"/>
                <w:tab w:val="center" w:pos="1060"/>
                <w:tab w:val="right" w:pos="2120"/>
              </w:tabs>
              <w:spacing w:before="60" w:line="300" w:lineRule="auto"/>
              <w:jc w:val="righ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6</w:t>
            </w:r>
            <w:r w:rsidR="00EB4768">
              <w:rPr>
                <w:b/>
                <w:sz w:val="26"/>
                <w:szCs w:val="26"/>
              </w:rPr>
              <w:t>,000,000</w:t>
            </w:r>
          </w:p>
        </w:tc>
      </w:tr>
      <w:tr w:rsidR="00D74320" w14:paraId="56F807AF" w14:textId="77777777" w:rsidTr="002A501D">
        <w:trPr>
          <w:trHeight w:val="265"/>
          <w:jc w:val="center"/>
        </w:trPr>
        <w:tc>
          <w:tcPr>
            <w:tcW w:w="339" w:type="pct"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41062E4C" w14:textId="77777777" w:rsidR="00C65FBA" w:rsidRPr="009C5397" w:rsidRDefault="00C65FBA" w:rsidP="00C65FBA">
            <w:pPr>
              <w:pStyle w:val="Style3"/>
              <w:snapToGrid w:val="0"/>
              <w:spacing w:line="300" w:lineRule="auto"/>
              <w:rPr>
                <w:sz w:val="26"/>
                <w:szCs w:val="26"/>
              </w:rPr>
            </w:pPr>
          </w:p>
        </w:tc>
        <w:tc>
          <w:tcPr>
            <w:tcW w:w="3542" w:type="pct"/>
            <w:tcBorders>
              <w:top w:val="single" w:sz="6" w:space="0" w:color="000000"/>
              <w:left w:val="single" w:sz="6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252AFB51" w14:textId="77777777" w:rsidR="00C65FBA" w:rsidRPr="009C5397" w:rsidRDefault="00C65FBA" w:rsidP="00C65FBA">
            <w:pPr>
              <w:pStyle w:val="Style42"/>
              <w:numPr>
                <w:ilvl w:val="0"/>
                <w:numId w:val="0"/>
              </w:numPr>
              <w:spacing w:line="300" w:lineRule="auto"/>
              <w:jc w:val="right"/>
              <w:rPr>
                <w:sz w:val="26"/>
                <w:szCs w:val="26"/>
              </w:rPr>
            </w:pPr>
            <w:r w:rsidRPr="009C5397">
              <w:rPr>
                <w:b/>
                <w:sz w:val="26"/>
                <w:szCs w:val="26"/>
                <w:lang w:val="vi-VN"/>
              </w:rPr>
              <w:t>Tổng cộng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CF826DE" w14:textId="4353AE64" w:rsidR="00C65FBA" w:rsidRPr="00EB4768" w:rsidRDefault="00EB4768" w:rsidP="007648AB">
            <w:pPr>
              <w:spacing w:before="120" w:line="300" w:lineRule="auto"/>
              <w:jc w:val="right"/>
              <w:rPr>
                <w:b/>
                <w:sz w:val="26"/>
                <w:szCs w:val="26"/>
              </w:rPr>
            </w:pPr>
            <w:r w:rsidRPr="00EB4768">
              <w:rPr>
                <w:b/>
                <w:sz w:val="26"/>
                <w:szCs w:val="26"/>
              </w:rPr>
              <w:t>1</w:t>
            </w:r>
            <w:r w:rsidR="007648AB">
              <w:rPr>
                <w:b/>
                <w:sz w:val="26"/>
                <w:szCs w:val="26"/>
              </w:rPr>
              <w:t>3</w:t>
            </w:r>
            <w:r w:rsidRPr="00EB4768">
              <w:rPr>
                <w:b/>
                <w:sz w:val="26"/>
                <w:szCs w:val="26"/>
              </w:rPr>
              <w:t>,000,000</w:t>
            </w:r>
          </w:p>
        </w:tc>
      </w:tr>
    </w:tbl>
    <w:p w14:paraId="044BBA4A" w14:textId="51405A09" w:rsidR="00901550" w:rsidRDefault="0090155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080"/>
        </w:tabs>
        <w:spacing w:before="240" w:after="240" w:line="276" w:lineRule="auto"/>
        <w:rPr>
          <w:i/>
          <w:lang w:val="vi-VN"/>
        </w:rPr>
      </w:pPr>
      <w:r>
        <w:rPr>
          <w:b/>
          <w:i/>
          <w:sz w:val="26"/>
          <w:szCs w:val="26"/>
          <w:lang w:val="vi-VN"/>
        </w:rPr>
        <w:tab/>
        <w:t>Bằng chữ:</w:t>
      </w:r>
      <w:r w:rsidR="00EE4544">
        <w:rPr>
          <w:b/>
          <w:i/>
          <w:sz w:val="26"/>
          <w:szCs w:val="26"/>
          <w:lang w:val="en-GB"/>
        </w:rPr>
        <w:t xml:space="preserve"> </w:t>
      </w:r>
      <w:proofErr w:type="spellStart"/>
      <w:r w:rsidR="00EE4544">
        <w:rPr>
          <w:b/>
          <w:i/>
          <w:sz w:val="26"/>
          <w:szCs w:val="26"/>
        </w:rPr>
        <w:t>M</w:t>
      </w:r>
      <w:r w:rsidR="00986AF5">
        <w:rPr>
          <w:b/>
          <w:i/>
          <w:sz w:val="26"/>
          <w:szCs w:val="26"/>
        </w:rPr>
        <w:t>ười</w:t>
      </w:r>
      <w:proofErr w:type="spellEnd"/>
      <w:r w:rsidR="00EB4768">
        <w:rPr>
          <w:b/>
          <w:i/>
          <w:sz w:val="26"/>
          <w:szCs w:val="26"/>
        </w:rPr>
        <w:t xml:space="preserve"> </w:t>
      </w:r>
      <w:proofErr w:type="spellStart"/>
      <w:r w:rsidR="007648AB">
        <w:rPr>
          <w:b/>
          <w:i/>
          <w:sz w:val="26"/>
          <w:szCs w:val="26"/>
        </w:rPr>
        <w:t>ba</w:t>
      </w:r>
      <w:proofErr w:type="spellEnd"/>
      <w:r w:rsidR="00986AF5">
        <w:rPr>
          <w:b/>
          <w:i/>
          <w:sz w:val="26"/>
          <w:szCs w:val="26"/>
        </w:rPr>
        <w:t xml:space="preserve"> </w:t>
      </w:r>
      <w:proofErr w:type="spellStart"/>
      <w:r w:rsidR="005E6CB5">
        <w:rPr>
          <w:b/>
          <w:i/>
          <w:sz w:val="26"/>
          <w:szCs w:val="26"/>
        </w:rPr>
        <w:t>triệu</w:t>
      </w:r>
      <w:proofErr w:type="spellEnd"/>
      <w:r>
        <w:rPr>
          <w:b/>
          <w:i/>
          <w:sz w:val="26"/>
          <w:szCs w:val="26"/>
          <w:lang w:val="vi-VN"/>
        </w:rPr>
        <w:t xml:space="preserve"> đồng</w:t>
      </w:r>
      <w:r w:rsidR="005E6CB5">
        <w:rPr>
          <w:b/>
          <w:i/>
          <w:sz w:val="26"/>
          <w:szCs w:val="26"/>
        </w:rPr>
        <w:t xml:space="preserve"> </w:t>
      </w:r>
      <w:proofErr w:type="spellStart"/>
      <w:r w:rsidR="005E6CB5">
        <w:rPr>
          <w:b/>
          <w:i/>
          <w:sz w:val="26"/>
          <w:szCs w:val="26"/>
        </w:rPr>
        <w:t>chẵn</w:t>
      </w:r>
      <w:proofErr w:type="spellEnd"/>
    </w:p>
    <w:p w14:paraId="2A58AE56" w14:textId="77777777" w:rsidR="00901550" w:rsidRDefault="00901550">
      <w:pPr>
        <w:pStyle w:val="BodyTextIndent"/>
        <w:spacing w:before="60" w:line="276" w:lineRule="auto"/>
        <w:jc w:val="left"/>
        <w:rPr>
          <w:sz w:val="10"/>
          <w:szCs w:val="26"/>
          <w:lang w:val="vi-VN"/>
        </w:rPr>
      </w:pPr>
    </w:p>
    <w:p w14:paraId="2724DA0F" w14:textId="77777777" w:rsidR="00901550" w:rsidRDefault="00901550">
      <w:pPr>
        <w:pStyle w:val="Muc"/>
        <w:numPr>
          <w:ilvl w:val="0"/>
          <w:numId w:val="9"/>
        </w:numPr>
        <w:tabs>
          <w:tab w:val="left" w:pos="1440"/>
        </w:tabs>
        <w:spacing w:before="60" w:line="276" w:lineRule="auto"/>
        <w:rPr>
          <w:lang w:val="vi-VN"/>
        </w:rPr>
      </w:pPr>
      <w:r>
        <w:rPr>
          <w:i/>
          <w:lang w:val="vi-VN"/>
        </w:rPr>
        <w:t>Thời gian thực hiện</w:t>
      </w:r>
    </w:p>
    <w:p w14:paraId="4BCE297F" w14:textId="472175FD" w:rsidR="00901550" w:rsidRDefault="002E73F4">
      <w:pPr>
        <w:pStyle w:val="BodyTextIndent"/>
        <w:numPr>
          <w:ilvl w:val="1"/>
          <w:numId w:val="14"/>
        </w:numPr>
        <w:tabs>
          <w:tab w:val="left" w:pos="1482"/>
        </w:tabs>
        <w:spacing w:before="120" w:after="120" w:line="276" w:lineRule="auto"/>
        <w:ind w:left="1434" w:hanging="357"/>
        <w:jc w:val="left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Tổng thời gian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>)</w:t>
      </w:r>
      <w:r w:rsidR="00901550">
        <w:rPr>
          <w:sz w:val="26"/>
          <w:szCs w:val="26"/>
          <w:lang w:val="vi-VN"/>
        </w:rPr>
        <w:t xml:space="preserve">: </w:t>
      </w:r>
      <w:r w:rsidR="00D67ED3">
        <w:rPr>
          <w:sz w:val="26"/>
          <w:szCs w:val="26"/>
          <w:lang w:val="en-GB"/>
        </w:rPr>
        <w:t>10</w:t>
      </w:r>
      <w:r w:rsidR="00901550">
        <w:rPr>
          <w:sz w:val="26"/>
          <w:szCs w:val="26"/>
          <w:lang w:val="vi-VN"/>
        </w:rPr>
        <w:t xml:space="preserve"> </w:t>
      </w:r>
      <w:r w:rsidR="00901550" w:rsidRPr="001D6C25">
        <w:rPr>
          <w:sz w:val="26"/>
          <w:szCs w:val="26"/>
          <w:lang w:val="vi-VN"/>
        </w:rPr>
        <w:t>ngày</w:t>
      </w:r>
      <w:r w:rsidR="001F50CA">
        <w:rPr>
          <w:sz w:val="26"/>
          <w:szCs w:val="26"/>
        </w:rPr>
        <w:t xml:space="preserve"> </w:t>
      </w:r>
      <w:proofErr w:type="spellStart"/>
      <w:r w:rsidR="001F50CA">
        <w:rPr>
          <w:sz w:val="26"/>
          <w:szCs w:val="26"/>
        </w:rPr>
        <w:t>kể</w:t>
      </w:r>
      <w:proofErr w:type="spellEnd"/>
      <w:r w:rsidR="001F50CA">
        <w:rPr>
          <w:sz w:val="26"/>
          <w:szCs w:val="26"/>
        </w:rPr>
        <w:t xml:space="preserve"> </w:t>
      </w:r>
      <w:proofErr w:type="spellStart"/>
      <w:r w:rsidR="001F50CA">
        <w:rPr>
          <w:sz w:val="26"/>
          <w:szCs w:val="26"/>
        </w:rPr>
        <w:t>từ</w:t>
      </w:r>
      <w:proofErr w:type="spellEnd"/>
      <w:r w:rsidR="001F50CA">
        <w:rPr>
          <w:sz w:val="26"/>
          <w:szCs w:val="26"/>
        </w:rPr>
        <w:t xml:space="preserve"> </w:t>
      </w:r>
      <w:proofErr w:type="spellStart"/>
      <w:r w:rsidR="001F50CA">
        <w:rPr>
          <w:sz w:val="26"/>
          <w:szCs w:val="26"/>
        </w:rPr>
        <w:t>ngày</w:t>
      </w:r>
      <w:proofErr w:type="spellEnd"/>
      <w:r w:rsidR="001F50CA">
        <w:rPr>
          <w:sz w:val="26"/>
          <w:szCs w:val="26"/>
        </w:rPr>
        <w:t xml:space="preserve"> </w:t>
      </w:r>
      <w:proofErr w:type="spellStart"/>
      <w:r w:rsidR="001F50CA">
        <w:rPr>
          <w:sz w:val="26"/>
          <w:szCs w:val="26"/>
        </w:rPr>
        <w:t>bắt</w:t>
      </w:r>
      <w:proofErr w:type="spellEnd"/>
      <w:r w:rsidR="001F50CA">
        <w:rPr>
          <w:sz w:val="26"/>
          <w:szCs w:val="26"/>
        </w:rPr>
        <w:t xml:space="preserve"> </w:t>
      </w:r>
      <w:proofErr w:type="spellStart"/>
      <w:r w:rsidR="001F50CA">
        <w:rPr>
          <w:sz w:val="26"/>
          <w:szCs w:val="26"/>
        </w:rPr>
        <w:t>đầu</w:t>
      </w:r>
      <w:proofErr w:type="spellEnd"/>
      <w:r w:rsidR="001F50CA">
        <w:rPr>
          <w:sz w:val="26"/>
          <w:szCs w:val="26"/>
        </w:rPr>
        <w:t xml:space="preserve"> </w:t>
      </w:r>
      <w:proofErr w:type="spellStart"/>
      <w:r w:rsidR="001F50CA">
        <w:rPr>
          <w:sz w:val="26"/>
          <w:szCs w:val="26"/>
        </w:rPr>
        <w:t>thực</w:t>
      </w:r>
      <w:proofErr w:type="spellEnd"/>
      <w:r w:rsidR="001F50CA">
        <w:rPr>
          <w:sz w:val="26"/>
          <w:szCs w:val="26"/>
        </w:rPr>
        <w:t xml:space="preserve"> </w:t>
      </w:r>
      <w:proofErr w:type="spellStart"/>
      <w:r w:rsidR="001F50CA">
        <w:rPr>
          <w:sz w:val="26"/>
          <w:szCs w:val="26"/>
        </w:rPr>
        <w:t>hiện</w:t>
      </w:r>
      <w:proofErr w:type="spellEnd"/>
    </w:p>
    <w:p w14:paraId="3F1AC1E2" w14:textId="2BBBFE74" w:rsidR="00901550" w:rsidRDefault="00901550">
      <w:pPr>
        <w:pStyle w:val="BodyTextIndent"/>
        <w:numPr>
          <w:ilvl w:val="1"/>
          <w:numId w:val="14"/>
        </w:numPr>
        <w:tabs>
          <w:tab w:val="left" w:pos="1482"/>
        </w:tabs>
        <w:spacing w:before="120" w:after="120" w:line="276" w:lineRule="auto"/>
        <w:ind w:left="1434" w:hanging="357"/>
        <w:jc w:val="left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Ngày bắt đầu th</w:t>
      </w:r>
      <w:r w:rsidR="00D46E86">
        <w:rPr>
          <w:sz w:val="26"/>
          <w:szCs w:val="26"/>
          <w:lang w:val="vi-VN"/>
        </w:rPr>
        <w:t xml:space="preserve">ực hiện: </w:t>
      </w:r>
      <w:r w:rsidR="00123FD2">
        <w:rPr>
          <w:i/>
          <w:color w:val="FF0000"/>
          <w:sz w:val="26"/>
          <w:szCs w:val="26"/>
        </w:rPr>
        <w:t>08/01</w:t>
      </w:r>
      <w:r w:rsidR="006B06A5">
        <w:rPr>
          <w:i/>
          <w:color w:val="FF0000"/>
          <w:sz w:val="26"/>
          <w:szCs w:val="26"/>
        </w:rPr>
        <w:t>/2024</w:t>
      </w:r>
      <w:r w:rsidR="001F50CA" w:rsidRPr="001F50CA">
        <w:rPr>
          <w:i/>
          <w:color w:val="FF0000"/>
          <w:sz w:val="26"/>
          <w:szCs w:val="26"/>
        </w:rPr>
        <w:t xml:space="preserve"> (</w:t>
      </w:r>
      <w:proofErr w:type="spellStart"/>
      <w:r w:rsidR="001F50CA" w:rsidRPr="001F50CA">
        <w:rPr>
          <w:i/>
          <w:color w:val="FF0000"/>
          <w:sz w:val="26"/>
          <w:szCs w:val="26"/>
        </w:rPr>
        <w:t>dự</w:t>
      </w:r>
      <w:proofErr w:type="spellEnd"/>
      <w:r w:rsidR="001F50CA" w:rsidRPr="001F50CA">
        <w:rPr>
          <w:i/>
          <w:color w:val="FF0000"/>
          <w:sz w:val="26"/>
          <w:szCs w:val="26"/>
        </w:rPr>
        <w:t xml:space="preserve"> </w:t>
      </w:r>
      <w:proofErr w:type="spellStart"/>
      <w:r w:rsidR="001F50CA" w:rsidRPr="001F50CA">
        <w:rPr>
          <w:i/>
          <w:color w:val="FF0000"/>
          <w:sz w:val="26"/>
          <w:szCs w:val="26"/>
        </w:rPr>
        <w:t>kiến</w:t>
      </w:r>
      <w:proofErr w:type="spellEnd"/>
      <w:r w:rsidR="001F50CA" w:rsidRPr="001F50CA">
        <w:rPr>
          <w:i/>
          <w:color w:val="FF0000"/>
          <w:sz w:val="26"/>
          <w:szCs w:val="26"/>
        </w:rPr>
        <w:t>)</w:t>
      </w:r>
    </w:p>
    <w:p w14:paraId="008CBF4A" w14:textId="77777777" w:rsidR="00901550" w:rsidRDefault="00901550">
      <w:pPr>
        <w:pStyle w:val="BodyTextIndent"/>
        <w:numPr>
          <w:ilvl w:val="1"/>
          <w:numId w:val="14"/>
        </w:numPr>
        <w:tabs>
          <w:tab w:val="left" w:pos="1482"/>
        </w:tabs>
        <w:spacing w:before="120" w:after="120" w:line="276" w:lineRule="auto"/>
        <w:ind w:left="1434" w:hanging="357"/>
        <w:jc w:val="left"/>
        <w:rPr>
          <w:b/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Trong đó kế hoạch thực hiện chi tiết như sau:</w:t>
      </w:r>
      <w:bookmarkStart w:id="2" w:name="_GoBack"/>
      <w:bookmarkEnd w:id="2"/>
    </w:p>
    <w:tbl>
      <w:tblPr>
        <w:tblW w:w="0" w:type="auto"/>
        <w:tblInd w:w="1101" w:type="dxa"/>
        <w:tblLayout w:type="fixed"/>
        <w:tblLook w:val="0000" w:firstRow="0" w:lastRow="0" w:firstColumn="0" w:lastColumn="0" w:noHBand="0" w:noVBand="0"/>
      </w:tblPr>
      <w:tblGrid>
        <w:gridCol w:w="7087"/>
        <w:gridCol w:w="2268"/>
      </w:tblGrid>
      <w:tr w:rsidR="00901550" w14:paraId="74C62D35" w14:textId="77777777" w:rsidTr="008F5BCD">
        <w:trPr>
          <w:trHeight w:val="386"/>
        </w:trPr>
        <w:tc>
          <w:tcPr>
            <w:tcW w:w="7087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shd w:val="clear" w:color="auto" w:fill="F3F3F3"/>
            <w:vAlign w:val="center"/>
          </w:tcPr>
          <w:p w14:paraId="32933899" w14:textId="77777777" w:rsidR="00901550" w:rsidRDefault="00901550">
            <w:pPr>
              <w:pStyle w:val="BodyText"/>
              <w:spacing w:before="60" w:line="276" w:lineRule="auto"/>
              <w:jc w:val="center"/>
            </w:pPr>
            <w:r>
              <w:rPr>
                <w:b/>
                <w:sz w:val="26"/>
                <w:szCs w:val="26"/>
                <w:lang w:val="vi-VN"/>
              </w:rPr>
              <w:lastRenderedPageBreak/>
              <w:t>Nội dung công việc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3F3F3"/>
            <w:vAlign w:val="center"/>
          </w:tcPr>
          <w:p w14:paraId="54EF20B2" w14:textId="77777777" w:rsidR="00901550" w:rsidRDefault="00901550">
            <w:pPr>
              <w:pStyle w:val="BodyText"/>
              <w:spacing w:before="60" w:line="276" w:lineRule="auto"/>
              <w:jc w:val="center"/>
            </w:pPr>
            <w:r>
              <w:rPr>
                <w:b/>
                <w:sz w:val="26"/>
                <w:szCs w:val="26"/>
                <w:lang w:val="vi-VN"/>
              </w:rPr>
              <w:t>Thời gian (</w:t>
            </w:r>
            <w:proofErr w:type="spellStart"/>
            <w:r>
              <w:rPr>
                <w:b/>
                <w:sz w:val="26"/>
                <w:szCs w:val="26"/>
              </w:rPr>
              <w:t>Ngày</w:t>
            </w:r>
            <w:proofErr w:type="spellEnd"/>
            <w:r>
              <w:rPr>
                <w:b/>
                <w:sz w:val="26"/>
                <w:szCs w:val="26"/>
                <w:lang w:val="vi-VN"/>
              </w:rPr>
              <w:t>)</w:t>
            </w:r>
          </w:p>
        </w:tc>
      </w:tr>
      <w:tr w:rsidR="00901550" w14:paraId="52CAC307" w14:textId="77777777" w:rsidTr="008F5BCD">
        <w:trPr>
          <w:trHeight w:val="386"/>
        </w:trPr>
        <w:tc>
          <w:tcPr>
            <w:tcW w:w="70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71C138FF" w14:textId="04E6AE8C" w:rsidR="00901550" w:rsidRDefault="00AD6BEA">
            <w:pPr>
              <w:pStyle w:val="BodyText"/>
              <w:spacing w:before="60" w:line="276" w:lineRule="auto"/>
            </w:pPr>
            <w:r>
              <w:rPr>
                <w:sz w:val="26"/>
                <w:szCs w:val="26"/>
                <w:lang w:val="vi-VN"/>
              </w:rPr>
              <w:t>Khảo sát và thu thập thông tin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CB47A76" w14:textId="03A6C94A" w:rsidR="00901550" w:rsidRDefault="00D67ED3" w:rsidP="00FA7D97">
            <w:pPr>
              <w:pStyle w:val="BodyText"/>
              <w:spacing w:before="60" w:line="276" w:lineRule="auto"/>
              <w:jc w:val="right"/>
            </w:pPr>
            <w:r>
              <w:t>1</w:t>
            </w:r>
          </w:p>
        </w:tc>
      </w:tr>
      <w:tr w:rsidR="00901550" w14:paraId="1BFCE910" w14:textId="77777777" w:rsidTr="008F5BCD">
        <w:trPr>
          <w:trHeight w:val="386"/>
        </w:trPr>
        <w:tc>
          <w:tcPr>
            <w:tcW w:w="70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47A8CC4B" w14:textId="422CCD68" w:rsidR="00901550" w:rsidRPr="00930A07" w:rsidRDefault="006D4F58" w:rsidP="00FA7D97">
            <w:pPr>
              <w:pStyle w:val="BodyText"/>
              <w:spacing w:before="60" w:line="276" w:lineRule="auto"/>
            </w:pPr>
            <w:proofErr w:type="spellStart"/>
            <w:r>
              <w:rPr>
                <w:sz w:val="26"/>
                <w:szCs w:val="26"/>
              </w:rPr>
              <w:t>Xây</w:t>
            </w:r>
            <w:proofErr w:type="spellEnd"/>
            <w:r>
              <w:rPr>
                <w:sz w:val="26"/>
                <w:szCs w:val="26"/>
              </w:rPr>
              <w:t xml:space="preserve">  </w:t>
            </w:r>
            <w:proofErr w:type="spellStart"/>
            <w:r>
              <w:rPr>
                <w:sz w:val="26"/>
                <w:szCs w:val="26"/>
              </w:rPr>
              <w:t>dựng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1B2308A" w14:textId="543F385B" w:rsidR="00901550" w:rsidRDefault="00D67ED3" w:rsidP="00FA7D97">
            <w:pPr>
              <w:pStyle w:val="BodyText"/>
              <w:spacing w:before="60" w:line="276" w:lineRule="auto"/>
              <w:jc w:val="right"/>
            </w:pPr>
            <w:r>
              <w:rPr>
                <w:sz w:val="26"/>
                <w:szCs w:val="26"/>
              </w:rPr>
              <w:t>6</w:t>
            </w:r>
          </w:p>
        </w:tc>
      </w:tr>
      <w:tr w:rsidR="000366B9" w14:paraId="05FBEA27" w14:textId="77777777" w:rsidTr="008F5BCD">
        <w:trPr>
          <w:trHeight w:val="386"/>
        </w:trPr>
        <w:tc>
          <w:tcPr>
            <w:tcW w:w="70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4AB3C725" w14:textId="3A7E3951" w:rsidR="000366B9" w:rsidRDefault="006D4F58" w:rsidP="00FA7D97">
            <w:pPr>
              <w:pStyle w:val="BodyText"/>
              <w:spacing w:before="60" w:line="276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duyệt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sửa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DEBB141" w14:textId="1F5EB6F2" w:rsidR="000366B9" w:rsidRDefault="00D67ED3" w:rsidP="00FA7D97">
            <w:pPr>
              <w:pStyle w:val="BodyText"/>
              <w:spacing w:before="60" w:line="276" w:lineRule="auto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</w:tr>
      <w:tr w:rsidR="00901550" w14:paraId="01C1431E" w14:textId="77777777" w:rsidTr="008F5BCD">
        <w:trPr>
          <w:trHeight w:val="386"/>
        </w:trPr>
        <w:tc>
          <w:tcPr>
            <w:tcW w:w="70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5085D6DD" w14:textId="11DE2354" w:rsidR="00901550" w:rsidRDefault="006D4F58" w:rsidP="009A33A6">
            <w:pPr>
              <w:pStyle w:val="BodyText"/>
              <w:spacing w:before="60" w:line="276" w:lineRule="auto"/>
            </w:pP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duyệt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lần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cuối</w:t>
            </w:r>
            <w:proofErr w:type="spellEnd"/>
            <w:r w:rsidR="00B20E13">
              <w:rPr>
                <w:sz w:val="26"/>
                <w:szCs w:val="26"/>
              </w:rPr>
              <w:t xml:space="preserve">, </w:t>
            </w:r>
            <w:proofErr w:type="spellStart"/>
            <w:r w:rsidR="00B20E13">
              <w:rPr>
                <w:sz w:val="26"/>
                <w:szCs w:val="26"/>
              </w:rPr>
              <w:t>nghiệm</w:t>
            </w:r>
            <w:proofErr w:type="spellEnd"/>
            <w:r w:rsidR="00B20E13">
              <w:rPr>
                <w:sz w:val="26"/>
                <w:szCs w:val="26"/>
              </w:rPr>
              <w:t xml:space="preserve"> </w:t>
            </w:r>
            <w:proofErr w:type="spellStart"/>
            <w:r w:rsidR="00B20E13">
              <w:rPr>
                <w:sz w:val="26"/>
                <w:szCs w:val="26"/>
              </w:rPr>
              <w:t>thu</w:t>
            </w:r>
            <w:proofErr w:type="spellEnd"/>
            <w:r w:rsidR="00B20E13">
              <w:rPr>
                <w:sz w:val="26"/>
                <w:szCs w:val="26"/>
              </w:rPr>
              <w:t xml:space="preserve"> </w:t>
            </w:r>
            <w:proofErr w:type="spellStart"/>
            <w:r w:rsidR="009A33A6">
              <w:rPr>
                <w:sz w:val="26"/>
                <w:szCs w:val="26"/>
              </w:rPr>
              <w:t>hệ</w:t>
            </w:r>
            <w:proofErr w:type="spellEnd"/>
            <w:r w:rsidR="009A33A6">
              <w:rPr>
                <w:sz w:val="26"/>
                <w:szCs w:val="26"/>
              </w:rPr>
              <w:t xml:space="preserve"> </w:t>
            </w:r>
            <w:proofErr w:type="spellStart"/>
            <w:r w:rsidR="009A33A6">
              <w:rPr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990C423" w14:textId="6BF80B41" w:rsidR="00901550" w:rsidRDefault="006D4F58" w:rsidP="00FA7D97">
            <w:pPr>
              <w:pStyle w:val="BodyText"/>
              <w:spacing w:before="60" w:line="276" w:lineRule="auto"/>
              <w:jc w:val="right"/>
            </w:pPr>
            <w:r>
              <w:t>1</w:t>
            </w:r>
          </w:p>
        </w:tc>
      </w:tr>
      <w:tr w:rsidR="00901550" w14:paraId="043D47D5" w14:textId="77777777" w:rsidTr="008F5BCD">
        <w:trPr>
          <w:trHeight w:val="386"/>
        </w:trPr>
        <w:tc>
          <w:tcPr>
            <w:tcW w:w="7087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6E38858D" w14:textId="77777777" w:rsidR="00901550" w:rsidRDefault="00901550">
            <w:pPr>
              <w:pStyle w:val="BodyText"/>
              <w:spacing w:before="60" w:line="276" w:lineRule="auto"/>
              <w:jc w:val="right"/>
            </w:pPr>
            <w:r>
              <w:rPr>
                <w:b/>
                <w:i/>
                <w:iCs/>
                <w:sz w:val="26"/>
                <w:szCs w:val="26"/>
                <w:lang w:val="vi-VN"/>
              </w:rPr>
              <w:t>Tổng thời gian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9686026" w14:textId="4238B1AF" w:rsidR="00901550" w:rsidRDefault="00D67ED3">
            <w:pPr>
              <w:pStyle w:val="BodyText"/>
              <w:spacing w:before="60" w:line="276" w:lineRule="auto"/>
              <w:jc w:val="right"/>
            </w:pPr>
            <w:r>
              <w:rPr>
                <w:b/>
                <w:sz w:val="26"/>
                <w:szCs w:val="26"/>
              </w:rPr>
              <w:t>10</w:t>
            </w:r>
          </w:p>
        </w:tc>
      </w:tr>
    </w:tbl>
    <w:p w14:paraId="3DF9686E" w14:textId="77777777" w:rsidR="00901550" w:rsidRDefault="00901550">
      <w:pPr>
        <w:pStyle w:val="Muc"/>
        <w:numPr>
          <w:ilvl w:val="0"/>
          <w:numId w:val="9"/>
        </w:numPr>
        <w:tabs>
          <w:tab w:val="left" w:pos="1440"/>
        </w:tabs>
        <w:spacing w:before="480" w:line="276" w:lineRule="auto"/>
        <w:jc w:val="both"/>
        <w:rPr>
          <w:lang w:val="vi-VN"/>
        </w:rPr>
      </w:pPr>
      <w:r>
        <w:rPr>
          <w:i/>
          <w:lang w:val="vi-VN"/>
        </w:rPr>
        <w:t>Chính sách hỗ trợ, bảo hành, bảo trì</w:t>
      </w:r>
    </w:p>
    <w:p w14:paraId="33FA7CE7" w14:textId="5EAB90F4" w:rsidR="00901550" w:rsidRDefault="00901550" w:rsidP="006D4F58">
      <w:pPr>
        <w:pStyle w:val="Muc"/>
        <w:numPr>
          <w:ilvl w:val="0"/>
          <w:numId w:val="16"/>
        </w:numPr>
        <w:tabs>
          <w:tab w:val="left" w:pos="1440"/>
        </w:tabs>
        <w:spacing w:before="60" w:line="276" w:lineRule="auto"/>
        <w:jc w:val="both"/>
        <w:rPr>
          <w:lang w:val="vi-VN"/>
        </w:rPr>
      </w:pPr>
      <w:r>
        <w:rPr>
          <w:lang w:val="vi-VN"/>
        </w:rPr>
        <w:t xml:space="preserve">Bảo hành: </w:t>
      </w:r>
      <w:r w:rsidR="00CE72DE" w:rsidRPr="008E5288">
        <w:rPr>
          <w:b w:val="0"/>
          <w:lang w:val="vi-VN"/>
        </w:rPr>
        <w:t>0,5</w:t>
      </w:r>
      <w:r>
        <w:rPr>
          <w:b w:val="0"/>
          <w:lang w:val="vi-VN"/>
        </w:rPr>
        <w:t xml:space="preserve"> năm (</w:t>
      </w:r>
      <w:r w:rsidRPr="000D5125">
        <w:rPr>
          <w:b w:val="0"/>
          <w:i/>
          <w:lang w:val="vi-VN"/>
        </w:rPr>
        <w:t xml:space="preserve">Toàn bộ </w:t>
      </w:r>
      <w:proofErr w:type="spellStart"/>
      <w:r w:rsidR="006D4F58">
        <w:rPr>
          <w:b w:val="0"/>
          <w:i/>
        </w:rPr>
        <w:t>các</w:t>
      </w:r>
      <w:proofErr w:type="spellEnd"/>
      <w:r w:rsidR="006D4F58">
        <w:rPr>
          <w:b w:val="0"/>
          <w:i/>
        </w:rPr>
        <w:t xml:space="preserve"> </w:t>
      </w:r>
      <w:proofErr w:type="spellStart"/>
      <w:r w:rsidR="006D4F58">
        <w:rPr>
          <w:b w:val="0"/>
          <w:i/>
        </w:rPr>
        <w:t>chức</w:t>
      </w:r>
      <w:proofErr w:type="spellEnd"/>
      <w:r w:rsidR="006D4F58">
        <w:rPr>
          <w:b w:val="0"/>
          <w:i/>
        </w:rPr>
        <w:t xml:space="preserve"> </w:t>
      </w:r>
      <w:proofErr w:type="spellStart"/>
      <w:r w:rsidR="006D4F58">
        <w:rPr>
          <w:b w:val="0"/>
          <w:i/>
        </w:rPr>
        <w:t>năng</w:t>
      </w:r>
      <w:proofErr w:type="spellEnd"/>
      <w:r w:rsidR="006D4F58">
        <w:rPr>
          <w:b w:val="0"/>
          <w:i/>
        </w:rPr>
        <w:t xml:space="preserve"> </w:t>
      </w:r>
      <w:proofErr w:type="spellStart"/>
      <w:r w:rsidR="006D4F58">
        <w:rPr>
          <w:b w:val="0"/>
          <w:i/>
        </w:rPr>
        <w:t>đã</w:t>
      </w:r>
      <w:proofErr w:type="spellEnd"/>
      <w:r w:rsidR="006D4F58">
        <w:rPr>
          <w:b w:val="0"/>
          <w:i/>
        </w:rPr>
        <w:t xml:space="preserve"> </w:t>
      </w:r>
      <w:proofErr w:type="spellStart"/>
      <w:r w:rsidR="006D4F58">
        <w:rPr>
          <w:b w:val="0"/>
          <w:i/>
        </w:rPr>
        <w:t>nêu</w:t>
      </w:r>
      <w:proofErr w:type="spellEnd"/>
      <w:r w:rsidR="006D4F58">
        <w:rPr>
          <w:b w:val="0"/>
          <w:i/>
        </w:rPr>
        <w:t xml:space="preserve"> ở </w:t>
      </w:r>
      <w:proofErr w:type="spellStart"/>
      <w:r w:rsidR="006D4F58">
        <w:rPr>
          <w:b w:val="0"/>
          <w:i/>
        </w:rPr>
        <w:t>mục</w:t>
      </w:r>
      <w:proofErr w:type="spellEnd"/>
      <w:r w:rsidR="006D4F58">
        <w:rPr>
          <w:b w:val="0"/>
          <w:i/>
        </w:rPr>
        <w:t xml:space="preserve"> 1</w:t>
      </w:r>
      <w:r w:rsidRPr="000D5125">
        <w:rPr>
          <w:b w:val="0"/>
          <w:i/>
          <w:lang w:val="vi-VN"/>
        </w:rPr>
        <w:t xml:space="preserve">, không bao gồm việc thay đổi giao diện </w:t>
      </w:r>
      <w:proofErr w:type="spellStart"/>
      <w:r w:rsidR="00122490" w:rsidRPr="00122490">
        <w:rPr>
          <w:b w:val="0"/>
          <w:i/>
        </w:rPr>
        <w:t>và</w:t>
      </w:r>
      <w:proofErr w:type="spellEnd"/>
      <w:r w:rsidR="00122490" w:rsidRPr="00122490">
        <w:rPr>
          <w:b w:val="0"/>
          <w:i/>
        </w:rPr>
        <w:t xml:space="preserve"> </w:t>
      </w:r>
      <w:proofErr w:type="spellStart"/>
      <w:r w:rsidR="00122490" w:rsidRPr="00122490">
        <w:rPr>
          <w:b w:val="0"/>
          <w:i/>
        </w:rPr>
        <w:t>các</w:t>
      </w:r>
      <w:proofErr w:type="spellEnd"/>
      <w:r w:rsidR="00122490" w:rsidRPr="00122490">
        <w:rPr>
          <w:b w:val="0"/>
          <w:i/>
        </w:rPr>
        <w:t xml:space="preserve"> </w:t>
      </w:r>
      <w:proofErr w:type="spellStart"/>
      <w:r w:rsidR="00122490" w:rsidRPr="00122490">
        <w:rPr>
          <w:b w:val="0"/>
          <w:i/>
        </w:rPr>
        <w:t>tính</w:t>
      </w:r>
      <w:proofErr w:type="spellEnd"/>
      <w:r w:rsidR="00122490" w:rsidRPr="00122490">
        <w:rPr>
          <w:b w:val="0"/>
          <w:i/>
        </w:rPr>
        <w:t xml:space="preserve"> </w:t>
      </w:r>
      <w:proofErr w:type="spellStart"/>
      <w:r w:rsidR="00122490" w:rsidRPr="00122490">
        <w:rPr>
          <w:b w:val="0"/>
          <w:i/>
        </w:rPr>
        <w:t>năng</w:t>
      </w:r>
      <w:proofErr w:type="spellEnd"/>
      <w:r w:rsidR="00122490" w:rsidRPr="00122490">
        <w:rPr>
          <w:b w:val="0"/>
          <w:i/>
        </w:rPr>
        <w:t xml:space="preserve"> </w:t>
      </w:r>
      <w:proofErr w:type="spellStart"/>
      <w:r w:rsidR="006D4F58">
        <w:rPr>
          <w:b w:val="0"/>
          <w:i/>
        </w:rPr>
        <w:t>phát</w:t>
      </w:r>
      <w:proofErr w:type="spellEnd"/>
      <w:r w:rsidR="006D4F58">
        <w:rPr>
          <w:b w:val="0"/>
          <w:i/>
        </w:rPr>
        <w:t xml:space="preserve"> </w:t>
      </w:r>
      <w:proofErr w:type="spellStart"/>
      <w:r w:rsidR="006D4F58">
        <w:rPr>
          <w:b w:val="0"/>
          <w:i/>
        </w:rPr>
        <w:t>sinh</w:t>
      </w:r>
      <w:proofErr w:type="spellEnd"/>
      <w:r w:rsidR="006D4F58">
        <w:rPr>
          <w:b w:val="0"/>
          <w:i/>
        </w:rPr>
        <w:t xml:space="preserve"> </w:t>
      </w:r>
      <w:proofErr w:type="spellStart"/>
      <w:r w:rsidR="006D4F58">
        <w:rPr>
          <w:b w:val="0"/>
          <w:i/>
        </w:rPr>
        <w:t>thêm</w:t>
      </w:r>
      <w:proofErr w:type="spellEnd"/>
      <w:r>
        <w:rPr>
          <w:b w:val="0"/>
          <w:lang w:val="vi-VN"/>
        </w:rPr>
        <w:t>)</w:t>
      </w:r>
    </w:p>
    <w:p w14:paraId="2B967107" w14:textId="307984BD" w:rsidR="00901550" w:rsidRDefault="00901550">
      <w:pPr>
        <w:pStyle w:val="Muc"/>
        <w:numPr>
          <w:ilvl w:val="0"/>
          <w:numId w:val="16"/>
        </w:numPr>
        <w:tabs>
          <w:tab w:val="left" w:pos="1440"/>
        </w:tabs>
        <w:spacing w:before="60" w:line="276" w:lineRule="auto"/>
        <w:jc w:val="both"/>
        <w:rPr>
          <w:i/>
          <w:lang w:val="vi-VN"/>
        </w:rPr>
      </w:pPr>
      <w:r>
        <w:rPr>
          <w:lang w:val="vi-VN"/>
        </w:rPr>
        <w:t xml:space="preserve">Hình thức hỗ trợ: </w:t>
      </w:r>
      <w:r>
        <w:rPr>
          <w:b w:val="0"/>
          <w:lang w:val="vi-VN"/>
        </w:rPr>
        <w:t>qua điện thoại</w:t>
      </w:r>
      <w:r w:rsidR="007C7AC4">
        <w:rPr>
          <w:b w:val="0"/>
          <w:lang w:val="vi-VN"/>
        </w:rPr>
        <w:t xml:space="preserve">, email, </w:t>
      </w:r>
      <w:r w:rsidR="006D4F58">
        <w:rPr>
          <w:b w:val="0"/>
        </w:rPr>
        <w:t>telegram</w:t>
      </w:r>
    </w:p>
    <w:p w14:paraId="457ADB7B" w14:textId="77777777" w:rsidR="00901550" w:rsidRDefault="00901550">
      <w:pPr>
        <w:pStyle w:val="Muc"/>
        <w:numPr>
          <w:ilvl w:val="0"/>
          <w:numId w:val="9"/>
        </w:numPr>
        <w:tabs>
          <w:tab w:val="left" w:pos="1440"/>
        </w:tabs>
        <w:spacing w:before="60" w:line="276" w:lineRule="auto"/>
        <w:jc w:val="both"/>
        <w:rPr>
          <w:lang w:val="vi-VN"/>
        </w:rPr>
      </w:pPr>
      <w:r>
        <w:rPr>
          <w:i/>
          <w:lang w:val="vi-VN"/>
        </w:rPr>
        <w:t>Giá trị thực hiện</w:t>
      </w:r>
    </w:p>
    <w:p w14:paraId="3F6D0BB3" w14:textId="34E33825" w:rsidR="00901550" w:rsidRDefault="00901550" w:rsidP="00FA57C3">
      <w:pPr>
        <w:pStyle w:val="Muc"/>
        <w:numPr>
          <w:ilvl w:val="0"/>
          <w:numId w:val="12"/>
        </w:numPr>
        <w:tabs>
          <w:tab w:val="left" w:pos="1440"/>
        </w:tabs>
        <w:spacing w:before="60" w:line="276" w:lineRule="auto"/>
        <w:jc w:val="both"/>
        <w:rPr>
          <w:b w:val="0"/>
          <w:lang w:val="vi-VN"/>
        </w:rPr>
      </w:pPr>
      <w:r>
        <w:rPr>
          <w:lang w:val="vi-VN"/>
        </w:rPr>
        <w:t>Giá trị:</w:t>
      </w:r>
      <w:r>
        <w:t xml:space="preserve"> </w:t>
      </w:r>
      <w:r w:rsidR="007648AB">
        <w:t>13</w:t>
      </w:r>
      <w:r>
        <w:rPr>
          <w:lang w:val="vi-VN"/>
        </w:rPr>
        <w:t>,</w:t>
      </w:r>
      <w:r w:rsidR="005128CB">
        <w:t>0</w:t>
      </w:r>
      <w:r>
        <w:t>0</w:t>
      </w:r>
      <w:r>
        <w:rPr>
          <w:lang w:val="vi-VN"/>
        </w:rPr>
        <w:t>0,000</w:t>
      </w:r>
      <w:r>
        <w:t xml:space="preserve"> đ</w:t>
      </w:r>
      <w:r w:rsidR="00FA57C3">
        <w:t xml:space="preserve"> </w:t>
      </w:r>
      <w:r>
        <w:rPr>
          <w:i/>
          <w:lang w:val="vi-VN"/>
        </w:rPr>
        <w:t xml:space="preserve">(Bằng chữ: </w:t>
      </w:r>
      <w:proofErr w:type="spellStart"/>
      <w:r w:rsidR="00666967">
        <w:rPr>
          <w:i/>
        </w:rPr>
        <w:t>Mười</w:t>
      </w:r>
      <w:proofErr w:type="spellEnd"/>
      <w:r w:rsidR="003D1138">
        <w:rPr>
          <w:i/>
        </w:rPr>
        <w:t xml:space="preserve"> </w:t>
      </w:r>
      <w:proofErr w:type="spellStart"/>
      <w:r w:rsidR="007648AB">
        <w:rPr>
          <w:i/>
        </w:rPr>
        <w:t>ba</w:t>
      </w:r>
      <w:proofErr w:type="spellEnd"/>
      <w:r w:rsidR="00666967">
        <w:rPr>
          <w:i/>
        </w:rPr>
        <w:t xml:space="preserve"> </w:t>
      </w:r>
      <w:proofErr w:type="spellStart"/>
      <w:r w:rsidR="007A5D65">
        <w:rPr>
          <w:i/>
        </w:rPr>
        <w:t>triệu</w:t>
      </w:r>
      <w:proofErr w:type="spellEnd"/>
      <w:r>
        <w:rPr>
          <w:i/>
          <w:lang w:val="vi-VN"/>
        </w:rPr>
        <w:t xml:space="preserve"> đồn</w:t>
      </w:r>
      <w:r w:rsidR="00F44CF7">
        <w:rPr>
          <w:i/>
        </w:rPr>
        <w:t>g</w:t>
      </w:r>
      <w:r w:rsidR="007A5D65">
        <w:rPr>
          <w:i/>
        </w:rPr>
        <w:t xml:space="preserve"> </w:t>
      </w:r>
      <w:proofErr w:type="spellStart"/>
      <w:r w:rsidR="007A5D65">
        <w:rPr>
          <w:i/>
        </w:rPr>
        <w:t>chẵn</w:t>
      </w:r>
      <w:proofErr w:type="spellEnd"/>
      <w:r>
        <w:rPr>
          <w:i/>
          <w:lang w:val="vi-VN"/>
        </w:rPr>
        <w:t>)</w:t>
      </w:r>
    </w:p>
    <w:p w14:paraId="55669BD5" w14:textId="65897FD3" w:rsidR="00901550" w:rsidRPr="00EB279E" w:rsidRDefault="00901550">
      <w:pPr>
        <w:pStyle w:val="Muc"/>
        <w:numPr>
          <w:ilvl w:val="0"/>
          <w:numId w:val="0"/>
        </w:numPr>
        <w:tabs>
          <w:tab w:val="left" w:pos="1440"/>
        </w:tabs>
        <w:spacing w:before="60" w:line="276" w:lineRule="auto"/>
        <w:ind w:left="720" w:hanging="360"/>
        <w:jc w:val="both"/>
        <w:rPr>
          <w:b w:val="0"/>
        </w:rPr>
      </w:pPr>
      <w:r>
        <w:rPr>
          <w:b w:val="0"/>
          <w:lang w:val="vi-VN"/>
        </w:rPr>
        <w:tab/>
      </w:r>
      <w:r>
        <w:rPr>
          <w:b w:val="0"/>
          <w:lang w:val="vi-VN"/>
        </w:rPr>
        <w:tab/>
        <w:t>- Bao gồm: chi phí phân tích</w:t>
      </w:r>
      <w:r w:rsidR="00786085">
        <w:rPr>
          <w:b w:val="0"/>
        </w:rPr>
        <w:t>,</w:t>
      </w:r>
      <w:r>
        <w:rPr>
          <w:b w:val="0"/>
          <w:lang w:val="vi-VN"/>
        </w:rPr>
        <w:t xml:space="preserve"> thiết kế</w:t>
      </w:r>
      <w:r w:rsidR="00D03E5E">
        <w:rPr>
          <w:b w:val="0"/>
        </w:rPr>
        <w:t xml:space="preserve">, </w:t>
      </w:r>
      <w:r>
        <w:rPr>
          <w:b w:val="0"/>
          <w:lang w:val="vi-VN"/>
        </w:rPr>
        <w:t xml:space="preserve">lập trình, cài đặt, hướng dẫn sử dụng và bảo hành </w:t>
      </w:r>
      <w:proofErr w:type="spellStart"/>
      <w:r w:rsidR="003E5408">
        <w:rPr>
          <w:b w:val="0"/>
          <w:lang w:val="en-GB"/>
        </w:rPr>
        <w:t>hệ</w:t>
      </w:r>
      <w:proofErr w:type="spellEnd"/>
      <w:r w:rsidR="003E5408">
        <w:rPr>
          <w:b w:val="0"/>
          <w:lang w:val="en-GB"/>
        </w:rPr>
        <w:t xml:space="preserve"> </w:t>
      </w:r>
      <w:proofErr w:type="spellStart"/>
      <w:r w:rsidR="003E5408">
        <w:rPr>
          <w:b w:val="0"/>
          <w:lang w:val="en-GB"/>
        </w:rPr>
        <w:t>thống</w:t>
      </w:r>
      <w:proofErr w:type="spellEnd"/>
      <w:r w:rsidR="003E5408">
        <w:rPr>
          <w:b w:val="0"/>
          <w:lang w:val="en-GB"/>
        </w:rPr>
        <w:t xml:space="preserve"> </w:t>
      </w:r>
      <w:r w:rsidR="00E26255">
        <w:rPr>
          <w:b w:val="0"/>
          <w:lang w:val="vi-VN"/>
        </w:rPr>
        <w:t xml:space="preserve">trong </w:t>
      </w:r>
      <w:r w:rsidR="00E26255" w:rsidRPr="001836E7">
        <w:rPr>
          <w:b w:val="0"/>
          <w:lang w:val="vi-VN"/>
        </w:rPr>
        <w:t>0,5</w:t>
      </w:r>
      <w:r w:rsidR="00471D80">
        <w:rPr>
          <w:b w:val="0"/>
          <w:lang w:val="vi-VN"/>
        </w:rPr>
        <w:t xml:space="preserve"> năm</w:t>
      </w:r>
      <w:r w:rsidR="00A14996">
        <w:rPr>
          <w:b w:val="0"/>
        </w:rPr>
        <w:t>, source code.</w:t>
      </w:r>
      <w:r w:rsidR="00D30130">
        <w:rPr>
          <w:b w:val="0"/>
        </w:rPr>
        <w:t xml:space="preserve"> </w:t>
      </w:r>
      <w:proofErr w:type="spellStart"/>
      <w:r w:rsidR="00D30130">
        <w:rPr>
          <w:b w:val="0"/>
        </w:rPr>
        <w:t>Hỗ</w:t>
      </w:r>
      <w:proofErr w:type="spellEnd"/>
      <w:r w:rsidR="00D30130">
        <w:rPr>
          <w:b w:val="0"/>
        </w:rPr>
        <w:t xml:space="preserve"> </w:t>
      </w:r>
      <w:proofErr w:type="spellStart"/>
      <w:r w:rsidR="00D30130">
        <w:rPr>
          <w:b w:val="0"/>
        </w:rPr>
        <w:t>trợ</w:t>
      </w:r>
      <w:proofErr w:type="spellEnd"/>
      <w:r w:rsidR="00D30130">
        <w:rPr>
          <w:b w:val="0"/>
        </w:rPr>
        <w:t xml:space="preserve"> </w:t>
      </w:r>
      <w:proofErr w:type="spellStart"/>
      <w:r w:rsidR="00D30130">
        <w:rPr>
          <w:b w:val="0"/>
        </w:rPr>
        <w:t>đưa</w:t>
      </w:r>
      <w:proofErr w:type="spellEnd"/>
      <w:r w:rsidR="00D30130">
        <w:rPr>
          <w:b w:val="0"/>
        </w:rPr>
        <w:t xml:space="preserve"> </w:t>
      </w:r>
      <w:proofErr w:type="spellStart"/>
      <w:r w:rsidR="00D30130">
        <w:rPr>
          <w:b w:val="0"/>
        </w:rPr>
        <w:t>lên</w:t>
      </w:r>
      <w:proofErr w:type="spellEnd"/>
      <w:r w:rsidR="00D30130">
        <w:rPr>
          <w:b w:val="0"/>
        </w:rPr>
        <w:t xml:space="preserve"> server </w:t>
      </w:r>
      <w:proofErr w:type="spellStart"/>
      <w:r w:rsidR="00D30130">
        <w:rPr>
          <w:b w:val="0"/>
        </w:rPr>
        <w:t>để</w:t>
      </w:r>
      <w:proofErr w:type="spellEnd"/>
      <w:r w:rsidR="00D30130">
        <w:rPr>
          <w:b w:val="0"/>
        </w:rPr>
        <w:t xml:space="preserve"> </w:t>
      </w:r>
      <w:proofErr w:type="spellStart"/>
      <w:r w:rsidR="00D30130">
        <w:rPr>
          <w:b w:val="0"/>
        </w:rPr>
        <w:t>chạy</w:t>
      </w:r>
      <w:proofErr w:type="spellEnd"/>
      <w:r w:rsidR="00D30130">
        <w:rPr>
          <w:b w:val="0"/>
        </w:rPr>
        <w:t xml:space="preserve"> production.</w:t>
      </w:r>
    </w:p>
    <w:p w14:paraId="5C7510FF" w14:textId="0B3054F6" w:rsidR="00901550" w:rsidRDefault="00901550">
      <w:pPr>
        <w:pStyle w:val="Muc"/>
        <w:numPr>
          <w:ilvl w:val="0"/>
          <w:numId w:val="0"/>
        </w:numPr>
        <w:tabs>
          <w:tab w:val="left" w:pos="1440"/>
        </w:tabs>
        <w:spacing w:before="60" w:line="276" w:lineRule="auto"/>
        <w:ind w:left="720" w:hanging="360"/>
        <w:jc w:val="both"/>
        <w:rPr>
          <w:b w:val="0"/>
          <w:lang w:val="vi-VN"/>
        </w:rPr>
      </w:pPr>
      <w:r>
        <w:rPr>
          <w:b w:val="0"/>
          <w:lang w:val="vi-VN"/>
        </w:rPr>
        <w:tab/>
      </w:r>
      <w:r>
        <w:rPr>
          <w:b w:val="0"/>
          <w:lang w:val="vi-VN"/>
        </w:rPr>
        <w:tab/>
        <w:t>- Không bao gồm:</w:t>
      </w:r>
    </w:p>
    <w:p w14:paraId="58382148" w14:textId="50CAFEDE" w:rsidR="00471D80" w:rsidRPr="00471D80" w:rsidRDefault="0082474D" w:rsidP="00471D80">
      <w:pPr>
        <w:pStyle w:val="Muc"/>
        <w:numPr>
          <w:ilvl w:val="0"/>
          <w:numId w:val="8"/>
        </w:numPr>
        <w:spacing w:before="60" w:line="276" w:lineRule="auto"/>
        <w:ind w:left="1800" w:hanging="180"/>
        <w:jc w:val="both"/>
        <w:rPr>
          <w:lang w:val="vi-VN"/>
        </w:rPr>
      </w:pPr>
      <w:r>
        <w:rPr>
          <w:b w:val="0"/>
        </w:rPr>
        <w:t xml:space="preserve"> </w:t>
      </w:r>
      <w:r w:rsidR="00471D80">
        <w:rPr>
          <w:b w:val="0"/>
        </w:rPr>
        <w:t>C</w:t>
      </w:r>
      <w:r w:rsidR="00471D80">
        <w:rPr>
          <w:b w:val="0"/>
          <w:lang w:val="vi-VN"/>
        </w:rPr>
        <w:t xml:space="preserve">hi phí </w:t>
      </w:r>
      <w:r>
        <w:rPr>
          <w:b w:val="0"/>
        </w:rPr>
        <w:t xml:space="preserve">hosting, </w:t>
      </w:r>
      <w:proofErr w:type="spellStart"/>
      <w:r>
        <w:rPr>
          <w:b w:val="0"/>
        </w:rPr>
        <w:t>tên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miền</w:t>
      </w:r>
      <w:proofErr w:type="spellEnd"/>
    </w:p>
    <w:p w14:paraId="05A2FB8C" w14:textId="473616D3" w:rsidR="00901550" w:rsidRPr="00645C18" w:rsidRDefault="00901550" w:rsidP="00B9056D">
      <w:pPr>
        <w:pStyle w:val="Muc"/>
        <w:numPr>
          <w:ilvl w:val="0"/>
          <w:numId w:val="8"/>
        </w:numPr>
        <w:spacing w:before="60" w:line="276" w:lineRule="auto"/>
        <w:ind w:left="1800" w:hanging="180"/>
        <w:jc w:val="both"/>
        <w:rPr>
          <w:lang w:val="vi-VN"/>
        </w:rPr>
      </w:pPr>
      <w:r>
        <w:rPr>
          <w:b w:val="0"/>
        </w:rPr>
        <w:t xml:space="preserve"> C</w:t>
      </w:r>
      <w:r w:rsidR="00910917">
        <w:rPr>
          <w:b w:val="0"/>
          <w:lang w:val="vi-VN"/>
        </w:rPr>
        <w:t>hi phí dịch thuậ</w:t>
      </w:r>
      <w:r w:rsidR="00910917">
        <w:rPr>
          <w:b w:val="0"/>
        </w:rPr>
        <w:t xml:space="preserve">t, </w:t>
      </w:r>
      <w:proofErr w:type="spellStart"/>
      <w:r w:rsidR="00910917">
        <w:rPr>
          <w:b w:val="0"/>
        </w:rPr>
        <w:t>viết</w:t>
      </w:r>
      <w:proofErr w:type="spellEnd"/>
      <w:r w:rsidR="00910917">
        <w:rPr>
          <w:b w:val="0"/>
        </w:rPr>
        <w:t xml:space="preserve"> </w:t>
      </w:r>
      <w:proofErr w:type="spellStart"/>
      <w:r w:rsidR="00910917">
        <w:rPr>
          <w:b w:val="0"/>
        </w:rPr>
        <w:t>bài</w:t>
      </w:r>
      <w:proofErr w:type="spellEnd"/>
    </w:p>
    <w:p w14:paraId="5898E7F9" w14:textId="7232EE25" w:rsidR="00645C18" w:rsidRDefault="00B9056D">
      <w:pPr>
        <w:pStyle w:val="Muc"/>
        <w:numPr>
          <w:ilvl w:val="0"/>
          <w:numId w:val="8"/>
        </w:numPr>
        <w:spacing w:before="60" w:line="276" w:lineRule="auto"/>
        <w:ind w:left="1800" w:hanging="180"/>
        <w:jc w:val="both"/>
        <w:rPr>
          <w:lang w:val="vi-VN"/>
        </w:rPr>
      </w:pPr>
      <w:r>
        <w:rPr>
          <w:b w:val="0"/>
        </w:rPr>
        <w:t xml:space="preserve"> </w:t>
      </w:r>
      <w:proofErr w:type="spellStart"/>
      <w:r w:rsidR="00694367">
        <w:rPr>
          <w:b w:val="0"/>
        </w:rPr>
        <w:t>Hình</w:t>
      </w:r>
      <w:proofErr w:type="spellEnd"/>
      <w:r w:rsidR="00694367">
        <w:rPr>
          <w:b w:val="0"/>
        </w:rPr>
        <w:t xml:space="preserve"> </w:t>
      </w:r>
      <w:proofErr w:type="spellStart"/>
      <w:r w:rsidR="00694367">
        <w:rPr>
          <w:b w:val="0"/>
        </w:rPr>
        <w:t>ảnh</w:t>
      </w:r>
      <w:proofErr w:type="spellEnd"/>
      <w:r w:rsidR="00694367">
        <w:rPr>
          <w:b w:val="0"/>
        </w:rPr>
        <w:t xml:space="preserve"> </w:t>
      </w:r>
      <w:proofErr w:type="spellStart"/>
      <w:r w:rsidR="00694367">
        <w:rPr>
          <w:b w:val="0"/>
        </w:rPr>
        <w:t>bản</w:t>
      </w:r>
      <w:proofErr w:type="spellEnd"/>
      <w:r w:rsidR="00694367">
        <w:rPr>
          <w:b w:val="0"/>
        </w:rPr>
        <w:t xml:space="preserve"> </w:t>
      </w:r>
      <w:proofErr w:type="spellStart"/>
      <w:r w:rsidR="00694367">
        <w:rPr>
          <w:b w:val="0"/>
        </w:rPr>
        <w:t>quyền</w:t>
      </w:r>
      <w:proofErr w:type="spellEnd"/>
      <w:r w:rsidR="00694367">
        <w:rPr>
          <w:b w:val="0"/>
        </w:rPr>
        <w:t xml:space="preserve"> </w:t>
      </w:r>
      <w:proofErr w:type="spellStart"/>
      <w:r w:rsidR="00694367">
        <w:rPr>
          <w:b w:val="0"/>
        </w:rPr>
        <w:t>trên</w:t>
      </w:r>
      <w:proofErr w:type="spellEnd"/>
      <w:r w:rsidR="00694367">
        <w:rPr>
          <w:b w:val="0"/>
        </w:rPr>
        <w:t xml:space="preserve"> </w:t>
      </w:r>
      <w:proofErr w:type="spellStart"/>
      <w:r w:rsidR="00694367">
        <w:rPr>
          <w:b w:val="0"/>
        </w:rPr>
        <w:t>hệ</w:t>
      </w:r>
      <w:proofErr w:type="spellEnd"/>
      <w:r w:rsidR="00694367">
        <w:rPr>
          <w:b w:val="0"/>
        </w:rPr>
        <w:t xml:space="preserve"> </w:t>
      </w:r>
      <w:proofErr w:type="spellStart"/>
      <w:r w:rsidR="00694367">
        <w:rPr>
          <w:b w:val="0"/>
        </w:rPr>
        <w:t>thống</w:t>
      </w:r>
      <w:proofErr w:type="spellEnd"/>
      <w:r w:rsidR="00645C18">
        <w:rPr>
          <w:b w:val="0"/>
        </w:rPr>
        <w:t>.</w:t>
      </w:r>
    </w:p>
    <w:p w14:paraId="7D082B8C" w14:textId="77777777" w:rsidR="00901550" w:rsidRDefault="00901550">
      <w:pPr>
        <w:pStyle w:val="Muc"/>
        <w:numPr>
          <w:ilvl w:val="0"/>
          <w:numId w:val="12"/>
        </w:numPr>
        <w:tabs>
          <w:tab w:val="left" w:pos="1440"/>
        </w:tabs>
        <w:spacing w:before="60" w:line="276" w:lineRule="auto"/>
        <w:jc w:val="both"/>
        <w:rPr>
          <w:b w:val="0"/>
          <w:lang w:val="vi-VN"/>
        </w:rPr>
      </w:pPr>
      <w:r>
        <w:rPr>
          <w:lang w:val="vi-VN"/>
        </w:rPr>
        <w:t>Thanh toán:</w:t>
      </w:r>
    </w:p>
    <w:p w14:paraId="3D7B8FDF" w14:textId="2AFC7C64" w:rsidR="0061352B" w:rsidRDefault="00901550" w:rsidP="00280D74">
      <w:pPr>
        <w:pStyle w:val="Muc"/>
        <w:numPr>
          <w:ilvl w:val="0"/>
          <w:numId w:val="0"/>
        </w:numPr>
        <w:tabs>
          <w:tab w:val="left" w:pos="1440"/>
        </w:tabs>
        <w:spacing w:before="60" w:line="276" w:lineRule="auto"/>
        <w:ind w:left="720" w:hanging="360"/>
        <w:jc w:val="both"/>
        <w:rPr>
          <w:b w:val="0"/>
        </w:rPr>
      </w:pPr>
      <w:r>
        <w:rPr>
          <w:b w:val="0"/>
          <w:lang w:val="vi-VN"/>
        </w:rPr>
        <w:tab/>
      </w:r>
      <w:r>
        <w:rPr>
          <w:b w:val="0"/>
          <w:lang w:val="vi-VN"/>
        </w:rPr>
        <w:tab/>
        <w:t xml:space="preserve">- </w:t>
      </w:r>
      <w:r w:rsidR="00280D74" w:rsidRPr="00280D74">
        <w:rPr>
          <w:b w:val="0"/>
          <w:lang w:val="vi-VN"/>
        </w:rPr>
        <w:t xml:space="preserve">Thanh toán </w:t>
      </w:r>
      <w:proofErr w:type="spellStart"/>
      <w:r w:rsidR="00EC1CD0">
        <w:rPr>
          <w:b w:val="0"/>
        </w:rPr>
        <w:t>hai</w:t>
      </w:r>
      <w:proofErr w:type="spellEnd"/>
      <w:r w:rsidR="00EC1CD0">
        <w:rPr>
          <w:b w:val="0"/>
          <w:lang w:val="vi-VN"/>
        </w:rPr>
        <w:t xml:space="preserve"> đợt </w:t>
      </w:r>
      <w:r w:rsidR="00280D74" w:rsidRPr="00280D74">
        <w:rPr>
          <w:b w:val="0"/>
          <w:lang w:val="vi-VN"/>
        </w:rPr>
        <w:t>bằng</w:t>
      </w:r>
      <w:r w:rsidR="00280D74">
        <w:rPr>
          <w:b w:val="0"/>
        </w:rPr>
        <w:t xml:space="preserve"> </w:t>
      </w:r>
      <w:proofErr w:type="spellStart"/>
      <w:r w:rsidR="00280D74">
        <w:rPr>
          <w:b w:val="0"/>
        </w:rPr>
        <w:t>hình</w:t>
      </w:r>
      <w:proofErr w:type="spellEnd"/>
      <w:r w:rsidR="00280D74">
        <w:rPr>
          <w:b w:val="0"/>
        </w:rPr>
        <w:t xml:space="preserve"> </w:t>
      </w:r>
      <w:proofErr w:type="spellStart"/>
      <w:r w:rsidR="00280D74">
        <w:rPr>
          <w:b w:val="0"/>
        </w:rPr>
        <w:t>thức</w:t>
      </w:r>
      <w:proofErr w:type="spellEnd"/>
      <w:r w:rsidR="00280D74" w:rsidRPr="00280D74">
        <w:rPr>
          <w:b w:val="0"/>
          <w:lang w:val="vi-VN"/>
        </w:rPr>
        <w:t xml:space="preserve"> chuyển khoản</w:t>
      </w:r>
      <w:r w:rsidR="008B2317">
        <w:rPr>
          <w:b w:val="0"/>
        </w:rPr>
        <w:t xml:space="preserve">. </w:t>
      </w:r>
      <w:proofErr w:type="spellStart"/>
      <w:r w:rsidR="008B2317">
        <w:rPr>
          <w:b w:val="0"/>
        </w:rPr>
        <w:t>Đợt</w:t>
      </w:r>
      <w:proofErr w:type="spellEnd"/>
      <w:r w:rsidR="008B2317">
        <w:rPr>
          <w:b w:val="0"/>
        </w:rPr>
        <w:t xml:space="preserve"> 1 (30%)</w:t>
      </w:r>
      <w:r w:rsidR="008B2317">
        <w:rPr>
          <w:b w:val="0"/>
          <w:lang w:val="vi-VN"/>
        </w:rPr>
        <w:t xml:space="preserve"> sau </w:t>
      </w:r>
      <w:r w:rsidR="00D67ED3">
        <w:rPr>
          <w:b w:val="0"/>
        </w:rPr>
        <w:t xml:space="preserve">4 </w:t>
      </w:r>
      <w:proofErr w:type="spellStart"/>
      <w:r w:rsidR="00D67ED3">
        <w:rPr>
          <w:b w:val="0"/>
        </w:rPr>
        <w:t>ngày</w:t>
      </w:r>
      <w:proofErr w:type="spellEnd"/>
      <w:r w:rsidR="008B2317">
        <w:rPr>
          <w:b w:val="0"/>
          <w:lang w:val="vi-VN"/>
        </w:rPr>
        <w:t xml:space="preserve"> kể t</w:t>
      </w:r>
      <w:r w:rsidR="005D3CAF">
        <w:rPr>
          <w:b w:val="0"/>
          <w:lang w:val="vi-VN"/>
        </w:rPr>
        <w:t>ừ lúc bắt đầu thực hiện dự án</w:t>
      </w:r>
      <w:r w:rsidR="008B2317">
        <w:rPr>
          <w:b w:val="0"/>
          <w:lang w:val="vi-VN"/>
        </w:rPr>
        <w:t>, đợt 2 (</w:t>
      </w:r>
      <w:r w:rsidR="008B2317">
        <w:rPr>
          <w:b w:val="0"/>
        </w:rPr>
        <w:t>70%</w:t>
      </w:r>
      <w:r w:rsidR="008B2317">
        <w:rPr>
          <w:b w:val="0"/>
          <w:lang w:val="vi-VN"/>
        </w:rPr>
        <w:t>)</w:t>
      </w:r>
      <w:r w:rsidR="00280D74" w:rsidRPr="00280D74">
        <w:rPr>
          <w:b w:val="0"/>
          <w:lang w:val="vi-VN"/>
        </w:rPr>
        <w:t xml:space="preserve"> </w:t>
      </w:r>
      <w:proofErr w:type="spellStart"/>
      <w:r w:rsidR="008B2317">
        <w:rPr>
          <w:b w:val="0"/>
        </w:rPr>
        <w:t>sau</w:t>
      </w:r>
      <w:proofErr w:type="spellEnd"/>
      <w:r w:rsidR="008B2317">
        <w:rPr>
          <w:b w:val="0"/>
        </w:rPr>
        <w:t xml:space="preserve"> </w:t>
      </w:r>
      <w:proofErr w:type="spellStart"/>
      <w:r w:rsidR="008B2317">
        <w:rPr>
          <w:b w:val="0"/>
        </w:rPr>
        <w:t>khi</w:t>
      </w:r>
      <w:proofErr w:type="spellEnd"/>
      <w:r w:rsidR="008B2317">
        <w:rPr>
          <w:b w:val="0"/>
        </w:rPr>
        <w:t xml:space="preserve"> </w:t>
      </w:r>
      <w:r w:rsidR="00280D74" w:rsidRPr="00280D74">
        <w:rPr>
          <w:b w:val="0"/>
          <w:lang w:val="vi-VN"/>
        </w:rPr>
        <w:t>hoàn thành sản phẩm</w:t>
      </w:r>
      <w:r w:rsidR="00280D74">
        <w:rPr>
          <w:b w:val="0"/>
        </w:rPr>
        <w:t xml:space="preserve"> </w:t>
      </w:r>
      <w:proofErr w:type="spellStart"/>
      <w:r w:rsidR="00280D74">
        <w:rPr>
          <w:b w:val="0"/>
        </w:rPr>
        <w:t>theo</w:t>
      </w:r>
      <w:proofErr w:type="spellEnd"/>
      <w:r w:rsidR="00280D74">
        <w:rPr>
          <w:b w:val="0"/>
        </w:rPr>
        <w:t xml:space="preserve"> </w:t>
      </w:r>
      <w:proofErr w:type="spellStart"/>
      <w:r w:rsidR="00280D74">
        <w:rPr>
          <w:b w:val="0"/>
        </w:rPr>
        <w:t>y</w:t>
      </w:r>
      <w:r w:rsidR="00622A9C">
        <w:rPr>
          <w:b w:val="0"/>
        </w:rPr>
        <w:t>êu</w:t>
      </w:r>
      <w:proofErr w:type="spellEnd"/>
      <w:r w:rsidR="00622A9C">
        <w:rPr>
          <w:b w:val="0"/>
        </w:rPr>
        <w:t xml:space="preserve"> </w:t>
      </w:r>
      <w:proofErr w:type="spellStart"/>
      <w:r w:rsidR="004F3081">
        <w:rPr>
          <w:b w:val="0"/>
        </w:rPr>
        <w:t>cầu</w:t>
      </w:r>
      <w:proofErr w:type="spellEnd"/>
      <w:r w:rsidR="004F3081">
        <w:rPr>
          <w:b w:val="0"/>
        </w:rPr>
        <w:t xml:space="preserve"> </w:t>
      </w:r>
      <w:proofErr w:type="spellStart"/>
      <w:r w:rsidR="00BF77BE">
        <w:rPr>
          <w:b w:val="0"/>
        </w:rPr>
        <w:t>và</w:t>
      </w:r>
      <w:proofErr w:type="spellEnd"/>
      <w:r w:rsidR="00BF77BE">
        <w:rPr>
          <w:b w:val="0"/>
        </w:rPr>
        <w:t xml:space="preserve"> </w:t>
      </w:r>
      <w:proofErr w:type="spellStart"/>
      <w:r w:rsidR="00BF77BE">
        <w:rPr>
          <w:b w:val="0"/>
        </w:rPr>
        <w:t>không</w:t>
      </w:r>
      <w:proofErr w:type="spellEnd"/>
      <w:r w:rsidR="00BF77BE">
        <w:rPr>
          <w:b w:val="0"/>
        </w:rPr>
        <w:t xml:space="preserve"> </w:t>
      </w:r>
      <w:proofErr w:type="spellStart"/>
      <w:r w:rsidR="00BF77BE">
        <w:rPr>
          <w:b w:val="0"/>
        </w:rPr>
        <w:t>vượt</w:t>
      </w:r>
      <w:proofErr w:type="spellEnd"/>
      <w:r w:rsidR="00BF77BE">
        <w:rPr>
          <w:b w:val="0"/>
        </w:rPr>
        <w:t xml:space="preserve"> quá</w:t>
      </w:r>
      <w:r w:rsidR="00D67ED3">
        <w:rPr>
          <w:b w:val="0"/>
        </w:rPr>
        <w:t xml:space="preserve">1 </w:t>
      </w:r>
      <w:proofErr w:type="spellStart"/>
      <w:r w:rsidR="00BF77BE">
        <w:rPr>
          <w:b w:val="0"/>
        </w:rPr>
        <w:t>t</w:t>
      </w:r>
      <w:r w:rsidR="00F22AA7">
        <w:rPr>
          <w:b w:val="0"/>
        </w:rPr>
        <w:t>uần</w:t>
      </w:r>
      <w:proofErr w:type="spellEnd"/>
      <w:r w:rsidR="00F22AA7">
        <w:rPr>
          <w:b w:val="0"/>
        </w:rPr>
        <w:t xml:space="preserve"> </w:t>
      </w:r>
      <w:proofErr w:type="spellStart"/>
      <w:r w:rsidR="00F22AA7">
        <w:rPr>
          <w:b w:val="0"/>
        </w:rPr>
        <w:t>kể</w:t>
      </w:r>
      <w:proofErr w:type="spellEnd"/>
      <w:r w:rsidR="00F22AA7">
        <w:rPr>
          <w:b w:val="0"/>
        </w:rPr>
        <w:t xml:space="preserve"> </w:t>
      </w:r>
      <w:proofErr w:type="spellStart"/>
      <w:r w:rsidR="00F22AA7">
        <w:rPr>
          <w:b w:val="0"/>
        </w:rPr>
        <w:t>từ</w:t>
      </w:r>
      <w:proofErr w:type="spellEnd"/>
      <w:r w:rsidR="00F22AA7">
        <w:rPr>
          <w:b w:val="0"/>
        </w:rPr>
        <w:t xml:space="preserve"> </w:t>
      </w:r>
      <w:proofErr w:type="spellStart"/>
      <w:r w:rsidR="00F22AA7">
        <w:rPr>
          <w:b w:val="0"/>
        </w:rPr>
        <w:t>ngày</w:t>
      </w:r>
      <w:proofErr w:type="spellEnd"/>
      <w:r w:rsidR="00F22AA7">
        <w:rPr>
          <w:b w:val="0"/>
        </w:rPr>
        <w:t xml:space="preserve"> </w:t>
      </w:r>
      <w:proofErr w:type="spellStart"/>
      <w:r w:rsidR="00F22AA7">
        <w:rPr>
          <w:b w:val="0"/>
        </w:rPr>
        <w:t>nghiệm</w:t>
      </w:r>
      <w:proofErr w:type="spellEnd"/>
      <w:r w:rsidR="00F22AA7">
        <w:rPr>
          <w:b w:val="0"/>
        </w:rPr>
        <w:t xml:space="preserve"> </w:t>
      </w:r>
      <w:proofErr w:type="spellStart"/>
      <w:r w:rsidR="00F22AA7">
        <w:rPr>
          <w:b w:val="0"/>
        </w:rPr>
        <w:t>thu</w:t>
      </w:r>
      <w:proofErr w:type="spellEnd"/>
      <w:r w:rsidR="00F22AA7">
        <w:rPr>
          <w:b w:val="0"/>
        </w:rPr>
        <w:t xml:space="preserve"> </w:t>
      </w:r>
      <w:proofErr w:type="spellStart"/>
      <w:r w:rsidR="00F22AA7">
        <w:rPr>
          <w:b w:val="0"/>
        </w:rPr>
        <w:t>dự</w:t>
      </w:r>
      <w:proofErr w:type="spellEnd"/>
      <w:r w:rsidR="00F22AA7">
        <w:rPr>
          <w:b w:val="0"/>
        </w:rPr>
        <w:t xml:space="preserve"> </w:t>
      </w:r>
      <w:proofErr w:type="spellStart"/>
      <w:r w:rsidR="00F22AA7">
        <w:rPr>
          <w:b w:val="0"/>
        </w:rPr>
        <w:t>án</w:t>
      </w:r>
      <w:proofErr w:type="spellEnd"/>
      <w:r w:rsidR="005B12B2">
        <w:rPr>
          <w:b w:val="0"/>
        </w:rPr>
        <w:t>.</w:t>
      </w:r>
    </w:p>
    <w:p w14:paraId="2A3C5EAE" w14:textId="77777777" w:rsidR="00F26EE3" w:rsidRPr="00280D74" w:rsidRDefault="00F26EE3" w:rsidP="00280D74">
      <w:pPr>
        <w:pStyle w:val="Muc"/>
        <w:numPr>
          <w:ilvl w:val="0"/>
          <w:numId w:val="0"/>
        </w:numPr>
        <w:tabs>
          <w:tab w:val="left" w:pos="1440"/>
        </w:tabs>
        <w:spacing w:before="60" w:line="276" w:lineRule="auto"/>
        <w:ind w:left="720" w:hanging="360"/>
        <w:jc w:val="both"/>
        <w:rPr>
          <w:b w:val="0"/>
        </w:rPr>
      </w:pPr>
    </w:p>
    <w:p w14:paraId="02DF8C3B" w14:textId="77777777" w:rsidR="00220794" w:rsidRPr="00220794" w:rsidRDefault="00220794">
      <w:pPr>
        <w:spacing w:before="60" w:line="276" w:lineRule="auto"/>
        <w:ind w:firstLine="720"/>
        <w:jc w:val="both"/>
        <w:rPr>
          <w:b/>
          <w:i/>
          <w:sz w:val="26"/>
          <w:szCs w:val="26"/>
        </w:rPr>
      </w:pPr>
      <w:proofErr w:type="spellStart"/>
      <w:r>
        <w:rPr>
          <w:b/>
          <w:i/>
          <w:sz w:val="26"/>
          <w:szCs w:val="26"/>
        </w:rPr>
        <w:t>Trân</w:t>
      </w:r>
      <w:proofErr w:type="spellEnd"/>
      <w:r>
        <w:rPr>
          <w:b/>
          <w:i/>
          <w:sz w:val="26"/>
          <w:szCs w:val="26"/>
        </w:rPr>
        <w:t xml:space="preserve"> </w:t>
      </w:r>
      <w:proofErr w:type="spellStart"/>
      <w:r>
        <w:rPr>
          <w:b/>
          <w:i/>
          <w:sz w:val="26"/>
          <w:szCs w:val="26"/>
        </w:rPr>
        <w:t>trọng</w:t>
      </w:r>
      <w:proofErr w:type="spellEnd"/>
      <w:r>
        <w:rPr>
          <w:b/>
          <w:i/>
          <w:sz w:val="26"/>
          <w:szCs w:val="26"/>
        </w:rPr>
        <w:t>.</w:t>
      </w:r>
    </w:p>
    <w:p w14:paraId="55136BC7" w14:textId="77777777" w:rsidR="00901550" w:rsidRDefault="00901550">
      <w:pPr>
        <w:spacing w:before="60" w:line="276" w:lineRule="auto"/>
        <w:jc w:val="center"/>
        <w:rPr>
          <w:b/>
          <w:i/>
          <w:sz w:val="26"/>
          <w:szCs w:val="26"/>
          <w:lang w:val="vi-VN"/>
        </w:rPr>
      </w:pPr>
    </w:p>
    <w:p w14:paraId="651AA1E9" w14:textId="4201E9E3" w:rsidR="00901550" w:rsidRPr="00BB2858" w:rsidRDefault="00901550">
      <w:pPr>
        <w:pStyle w:val="TenSanPham"/>
        <w:shd w:val="clear" w:color="auto" w:fill="FFFFFF"/>
        <w:tabs>
          <w:tab w:val="center" w:pos="7088"/>
        </w:tabs>
        <w:spacing w:before="60"/>
        <w:ind w:firstLine="720"/>
        <w:jc w:val="both"/>
        <w:rPr>
          <w:b/>
          <w:i/>
        </w:rPr>
      </w:pPr>
      <w:r>
        <w:rPr>
          <w:i/>
          <w:lang w:val="vi-VN"/>
        </w:rPr>
        <w:tab/>
      </w:r>
      <w:proofErr w:type="spellStart"/>
      <w:r w:rsidR="00323D03">
        <w:rPr>
          <w:i/>
        </w:rPr>
        <w:t>Hồ</w:t>
      </w:r>
      <w:proofErr w:type="spellEnd"/>
      <w:r w:rsidR="00323D03">
        <w:rPr>
          <w:i/>
        </w:rPr>
        <w:t xml:space="preserve"> </w:t>
      </w:r>
      <w:proofErr w:type="spellStart"/>
      <w:r w:rsidR="00323D03">
        <w:rPr>
          <w:i/>
        </w:rPr>
        <w:t>Chí</w:t>
      </w:r>
      <w:proofErr w:type="spellEnd"/>
      <w:r w:rsidR="00323D03">
        <w:rPr>
          <w:i/>
        </w:rPr>
        <w:t xml:space="preserve"> Minh</w:t>
      </w:r>
      <w:r>
        <w:rPr>
          <w:i/>
          <w:lang w:val="vi-VN"/>
        </w:rPr>
        <w:t xml:space="preserve">, ngày </w:t>
      </w:r>
      <w:r w:rsidR="006B06A5">
        <w:rPr>
          <w:i/>
        </w:rPr>
        <w:t>05</w:t>
      </w:r>
      <w:r>
        <w:rPr>
          <w:i/>
          <w:lang w:val="vi-VN"/>
        </w:rPr>
        <w:t xml:space="preserve"> tháng </w:t>
      </w:r>
      <w:r w:rsidR="006B06A5">
        <w:rPr>
          <w:i/>
        </w:rPr>
        <w:t>01</w:t>
      </w:r>
      <w:r w:rsidR="006B06A5">
        <w:rPr>
          <w:i/>
          <w:lang w:val="vi-VN"/>
        </w:rPr>
        <w:t xml:space="preserve"> năm 2024</w:t>
      </w:r>
    </w:p>
    <w:p w14:paraId="51BE81E1" w14:textId="540F05F1" w:rsidR="00901550" w:rsidRDefault="00901550" w:rsidP="006262E3">
      <w:pPr>
        <w:tabs>
          <w:tab w:val="center" w:pos="7088"/>
        </w:tabs>
        <w:spacing w:before="60" w:line="276" w:lineRule="auto"/>
        <w:jc w:val="both"/>
        <w:rPr>
          <w:b/>
          <w:i/>
          <w:sz w:val="26"/>
          <w:szCs w:val="26"/>
          <w:lang w:val="vi-VN"/>
        </w:rPr>
      </w:pPr>
      <w:r>
        <w:rPr>
          <w:b/>
          <w:i/>
          <w:sz w:val="26"/>
          <w:szCs w:val="26"/>
          <w:lang w:val="vi-VN"/>
        </w:rPr>
        <w:tab/>
      </w:r>
      <w:r w:rsidRPr="001D6C25">
        <w:rPr>
          <w:b/>
          <w:sz w:val="26"/>
          <w:szCs w:val="26"/>
          <w:lang w:val="vi-VN"/>
        </w:rPr>
        <w:t>Người lập báo giá</w:t>
      </w:r>
    </w:p>
    <w:p w14:paraId="14897579" w14:textId="6BDC137A" w:rsidR="00901550" w:rsidRDefault="00901550">
      <w:pPr>
        <w:spacing w:before="60" w:line="276" w:lineRule="auto"/>
        <w:jc w:val="center"/>
        <w:rPr>
          <w:b/>
          <w:i/>
          <w:sz w:val="26"/>
          <w:szCs w:val="26"/>
          <w:lang w:val="vi-VN"/>
        </w:rPr>
      </w:pPr>
    </w:p>
    <w:p w14:paraId="74E4149F" w14:textId="089F5450" w:rsidR="006262E3" w:rsidRDefault="006262E3">
      <w:pPr>
        <w:spacing w:before="60" w:line="276" w:lineRule="auto"/>
        <w:jc w:val="center"/>
        <w:rPr>
          <w:b/>
          <w:i/>
          <w:sz w:val="26"/>
          <w:szCs w:val="26"/>
          <w:lang w:val="vi-VN"/>
        </w:rPr>
      </w:pPr>
    </w:p>
    <w:p w14:paraId="637233A3" w14:textId="77777777" w:rsidR="006262E3" w:rsidRDefault="006262E3">
      <w:pPr>
        <w:spacing w:before="60" w:line="276" w:lineRule="auto"/>
        <w:jc w:val="center"/>
        <w:rPr>
          <w:b/>
          <w:i/>
          <w:sz w:val="26"/>
          <w:szCs w:val="26"/>
          <w:lang w:val="vi-VN"/>
        </w:rPr>
      </w:pPr>
    </w:p>
    <w:p w14:paraId="786C6989" w14:textId="72DE5604" w:rsidR="00901550" w:rsidRPr="00145DC2" w:rsidRDefault="00901550">
      <w:pPr>
        <w:tabs>
          <w:tab w:val="center" w:pos="7088"/>
        </w:tabs>
        <w:spacing w:before="60" w:line="276" w:lineRule="auto"/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  <w:lang w:val="vi-VN"/>
        </w:rPr>
        <w:tab/>
      </w:r>
      <w:proofErr w:type="spellStart"/>
      <w:r w:rsidR="00BE3552">
        <w:rPr>
          <w:b/>
          <w:i/>
          <w:sz w:val="26"/>
          <w:szCs w:val="26"/>
        </w:rPr>
        <w:t>Lâm</w:t>
      </w:r>
      <w:proofErr w:type="spellEnd"/>
      <w:r w:rsidR="00BE3552">
        <w:rPr>
          <w:b/>
          <w:i/>
          <w:sz w:val="26"/>
          <w:szCs w:val="26"/>
        </w:rPr>
        <w:t xml:space="preserve"> </w:t>
      </w:r>
      <w:proofErr w:type="spellStart"/>
      <w:r w:rsidR="00BE3552">
        <w:rPr>
          <w:b/>
          <w:i/>
          <w:sz w:val="26"/>
          <w:szCs w:val="26"/>
        </w:rPr>
        <w:t>Thành</w:t>
      </w:r>
      <w:proofErr w:type="spellEnd"/>
      <w:r w:rsidR="00BE3552">
        <w:rPr>
          <w:b/>
          <w:i/>
          <w:sz w:val="26"/>
          <w:szCs w:val="26"/>
        </w:rPr>
        <w:t xml:space="preserve"> </w:t>
      </w:r>
      <w:proofErr w:type="spellStart"/>
      <w:r w:rsidR="00BE3552">
        <w:rPr>
          <w:b/>
          <w:i/>
          <w:sz w:val="26"/>
          <w:szCs w:val="26"/>
        </w:rPr>
        <w:t>Trung</w:t>
      </w:r>
      <w:proofErr w:type="spellEnd"/>
    </w:p>
    <w:sectPr w:rsidR="00901550" w:rsidRPr="00145DC2" w:rsidSect="006262E3">
      <w:headerReference w:type="default" r:id="rId7"/>
      <w:footerReference w:type="default" r:id="rId8"/>
      <w:pgSz w:w="11906" w:h="16838"/>
      <w:pgMar w:top="720" w:right="720" w:bottom="1418" w:left="720" w:header="397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427123" w14:textId="77777777" w:rsidR="002545DB" w:rsidRDefault="002545DB">
      <w:r>
        <w:separator/>
      </w:r>
    </w:p>
  </w:endnote>
  <w:endnote w:type="continuationSeparator" w:id="0">
    <w:p w14:paraId="019D4D1B" w14:textId="77777777" w:rsidR="002545DB" w:rsidRDefault="00254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Arial">
    <w:altName w:val="Courier New"/>
    <w:charset w:val="00"/>
    <w:family w:val="swiss"/>
    <w:pitch w:val="variable"/>
    <w:sig w:usb0="00000005" w:usb1="00000000" w:usb2="00000000" w:usb3="00000000" w:csb0="00000013" w:csb1="00000000"/>
  </w:font>
  <w:font w:name="VNI-Helve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.VnArial NarrowH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04307B" w14:textId="7C42877C" w:rsidR="00901550" w:rsidRDefault="00901550">
    <w:pPr>
      <w:pStyle w:val="Footer"/>
      <w:tabs>
        <w:tab w:val="clear" w:pos="8306"/>
        <w:tab w:val="right" w:pos="9072"/>
      </w:tabs>
      <w:jc w:val="right"/>
    </w:pPr>
    <w:proofErr w:type="spellStart"/>
    <w:r>
      <w:rPr>
        <w:rFonts w:ascii="Arial" w:hAnsi="Arial"/>
        <w:color w:val="000000"/>
        <w:sz w:val="20"/>
      </w:rPr>
      <w:t>Trang</w:t>
    </w:r>
    <w:proofErr w:type="spellEnd"/>
    <w:r>
      <w:rPr>
        <w:rFonts w:ascii="Arial" w:hAnsi="Arial"/>
        <w:color w:val="000000"/>
        <w:sz w:val="20"/>
      </w:rPr>
      <w:t xml:space="preserve"> </w:t>
    </w:r>
    <w:r>
      <w:rPr>
        <w:color w:val="000000"/>
        <w:sz w:val="20"/>
      </w:rPr>
      <w:fldChar w:fldCharType="begin"/>
    </w:r>
    <w:r>
      <w:rPr>
        <w:color w:val="000000"/>
        <w:sz w:val="20"/>
      </w:rPr>
      <w:instrText xml:space="preserve"> PAGE </w:instrText>
    </w:r>
    <w:r>
      <w:rPr>
        <w:color w:val="000000"/>
        <w:sz w:val="20"/>
      </w:rPr>
      <w:fldChar w:fldCharType="separate"/>
    </w:r>
    <w:r w:rsidR="006B06A5">
      <w:rPr>
        <w:noProof/>
        <w:color w:val="000000"/>
        <w:sz w:val="20"/>
      </w:rPr>
      <w:t>3</w:t>
    </w:r>
    <w:r>
      <w:rPr>
        <w:color w:val="00000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9C95CA" w14:textId="77777777" w:rsidR="002545DB" w:rsidRDefault="002545DB">
      <w:r>
        <w:separator/>
      </w:r>
    </w:p>
  </w:footnote>
  <w:footnote w:type="continuationSeparator" w:id="0">
    <w:p w14:paraId="4CE52618" w14:textId="77777777" w:rsidR="002545DB" w:rsidRDefault="00254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233085" w14:textId="77777777" w:rsidR="00901550" w:rsidRDefault="00901550" w:rsidP="007524A3">
    <w:pPr>
      <w:pStyle w:val="Header"/>
      <w:ind w:left="-284"/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0000003"/>
    <w:multiLevelType w:val="singleLevel"/>
    <w:tmpl w:val="E69A359E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1080" w:hanging="720"/>
      </w:pPr>
      <w:rPr>
        <w:rFonts w:hint="default"/>
        <w:b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6"/>
        <w:szCs w:val="26"/>
      </w:rPr>
    </w:lvl>
  </w:abstractNum>
  <w:abstractNum w:abstractNumId="4" w15:restartNumberingAfterBreak="0">
    <w:nsid w:val="00000005"/>
    <w:multiLevelType w:val="singleLevel"/>
    <w:tmpl w:val="00000005"/>
    <w:name w:val="WW8Num8"/>
    <w:lvl w:ilvl="0">
      <w:start w:val="1"/>
      <w:numFmt w:val="decimal"/>
      <w:lvlText w:val="%1."/>
      <w:lvlJc w:val="left"/>
      <w:pPr>
        <w:tabs>
          <w:tab w:val="num" w:pos="0"/>
        </w:tabs>
        <w:ind w:left="1080" w:hanging="720"/>
      </w:pPr>
      <w:rPr>
        <w:rFonts w:hint="default"/>
      </w:rPr>
    </w:lvl>
  </w:abstractNum>
  <w:abstractNum w:abstractNumId="5" w15:restartNumberingAfterBreak="0">
    <w:nsid w:val="00000006"/>
    <w:multiLevelType w:val="singleLevel"/>
    <w:tmpl w:val="E0A6FBC6"/>
    <w:name w:val="WW8Num9"/>
    <w:lvl w:ilvl="0">
      <w:start w:val="1"/>
      <w:numFmt w:val="upperRoman"/>
      <w:lvlText w:val="%1."/>
      <w:lvlJc w:val="right"/>
      <w:pPr>
        <w:tabs>
          <w:tab w:val="num" w:pos="0"/>
        </w:tabs>
        <w:ind w:left="1080" w:hanging="720"/>
      </w:pPr>
      <w:rPr>
        <w:rFonts w:hint="default"/>
        <w:b/>
      </w:rPr>
    </w:lvl>
  </w:abstractNum>
  <w:abstractNum w:abstractNumId="6" w15:restartNumberingAfterBreak="0">
    <w:nsid w:val="00000007"/>
    <w:multiLevelType w:val="singleLevel"/>
    <w:tmpl w:val="00000007"/>
    <w:name w:val="WW8Num11"/>
    <w:lvl w:ilvl="0">
      <w:start w:val="1"/>
      <w:numFmt w:val="decimal"/>
      <w:lvlText w:val="%1."/>
      <w:lvlJc w:val="left"/>
      <w:pPr>
        <w:tabs>
          <w:tab w:val="num" w:pos="464"/>
        </w:tabs>
        <w:ind w:left="464" w:hanging="180"/>
      </w:pPr>
      <w:rPr>
        <w:rFonts w:hint="default"/>
        <w:b/>
      </w:rPr>
    </w:lvl>
  </w:abstractNum>
  <w:abstractNum w:abstractNumId="7" w15:restartNumberingAfterBreak="0">
    <w:nsid w:val="00000008"/>
    <w:multiLevelType w:val="singleLevel"/>
    <w:tmpl w:val="00000008"/>
    <w:name w:val="WW8Num12"/>
    <w:lvl w:ilvl="0">
      <w:start w:val="1"/>
      <w:numFmt w:val="bullet"/>
      <w:lvlText w:val=""/>
      <w:lvlJc w:val="left"/>
      <w:pPr>
        <w:tabs>
          <w:tab w:val="num" w:pos="0"/>
        </w:tabs>
        <w:ind w:left="1860" w:hanging="360"/>
      </w:pPr>
      <w:rPr>
        <w:rFonts w:ascii="Symbol" w:hAnsi="Symbol" w:cs="Symbol" w:hint="default"/>
      </w:rPr>
    </w:lvl>
  </w:abstractNum>
  <w:abstractNum w:abstractNumId="8" w15:restartNumberingAfterBreak="0">
    <w:nsid w:val="00000009"/>
    <w:multiLevelType w:val="singleLevel"/>
    <w:tmpl w:val="00000009"/>
    <w:name w:val="WW8Num13"/>
    <w:lvl w:ilvl="0">
      <w:start w:val="1"/>
      <w:numFmt w:val="decimal"/>
      <w:lvlText w:val="%1."/>
      <w:lvlJc w:val="left"/>
      <w:pPr>
        <w:tabs>
          <w:tab w:val="num" w:pos="897"/>
        </w:tabs>
        <w:ind w:left="897" w:hanging="360"/>
      </w:pPr>
      <w:rPr>
        <w:i/>
        <w:lang w:val="vi-VN"/>
      </w:rPr>
    </w:lvl>
  </w:abstractNum>
  <w:abstractNum w:abstractNumId="9" w15:restartNumberingAfterBreak="0">
    <w:nsid w:val="0000000A"/>
    <w:multiLevelType w:val="singleLevel"/>
    <w:tmpl w:val="D0C24180"/>
    <w:name w:val="WW8Num14"/>
    <w:lvl w:ilvl="0">
      <w:start w:val="1"/>
      <w:numFmt w:val="decimal"/>
      <w:lvlText w:val="%1."/>
      <w:lvlJc w:val="left"/>
      <w:pPr>
        <w:tabs>
          <w:tab w:val="num" w:pos="0"/>
        </w:tabs>
        <w:ind w:left="1080" w:hanging="720"/>
      </w:pPr>
      <w:rPr>
        <w:rFonts w:hint="default"/>
        <w:b/>
      </w:rPr>
    </w:lvl>
  </w:abstractNum>
  <w:abstractNum w:abstractNumId="10" w15:restartNumberingAfterBreak="0">
    <w:nsid w:val="0000000B"/>
    <w:multiLevelType w:val="singleLevel"/>
    <w:tmpl w:val="5EC062B0"/>
    <w:name w:val="WW8Num15"/>
    <w:lvl w:ilvl="0">
      <w:start w:val="1"/>
      <w:numFmt w:val="decimal"/>
      <w:lvlText w:val="%1."/>
      <w:lvlJc w:val="left"/>
      <w:pPr>
        <w:tabs>
          <w:tab w:val="num" w:pos="0"/>
        </w:tabs>
        <w:ind w:left="1080" w:hanging="720"/>
      </w:pPr>
      <w:rPr>
        <w:rFonts w:hint="default"/>
        <w:b/>
      </w:rPr>
    </w:lvl>
  </w:abstractNum>
  <w:abstractNum w:abstractNumId="11" w15:restartNumberingAfterBreak="0">
    <w:nsid w:val="0000000C"/>
    <w:multiLevelType w:val="singleLevel"/>
    <w:tmpl w:val="0000000C"/>
    <w:name w:val="WW8Num17"/>
    <w:lvl w:ilvl="0">
      <w:start w:val="1"/>
      <w:numFmt w:val="lowerLetter"/>
      <w:lvlText w:val="%1."/>
      <w:lvlJc w:val="left"/>
      <w:pPr>
        <w:tabs>
          <w:tab w:val="num" w:pos="1500"/>
        </w:tabs>
        <w:ind w:left="1500" w:hanging="360"/>
      </w:pPr>
      <w:rPr>
        <w:b/>
      </w:rPr>
    </w:lvl>
  </w:abstractNum>
  <w:abstractNum w:abstractNumId="12" w15:restartNumberingAfterBreak="0">
    <w:nsid w:val="0000000D"/>
    <w:multiLevelType w:val="singleLevel"/>
    <w:tmpl w:val="0000000D"/>
    <w:name w:val="WW8Num18"/>
    <w:lvl w:ilvl="0">
      <w:numFmt w:val="bullet"/>
      <w:pStyle w:val="Noidung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0000000E"/>
    <w:multiLevelType w:val="multilevel"/>
    <w:tmpl w:val="0000000E"/>
    <w:name w:val="WW8Num20"/>
    <w:lvl w:ilvl="0">
      <w:start w:val="1"/>
      <w:numFmt w:val="bullet"/>
      <w:lvlText w:val="-"/>
      <w:lvlJc w:val="left"/>
      <w:pPr>
        <w:tabs>
          <w:tab w:val="num" w:pos="2548"/>
        </w:tabs>
        <w:ind w:left="2548" w:hanging="360"/>
      </w:pPr>
      <w:rPr>
        <w:rFonts w:ascii="Times New Roman" w:hAnsi="Times New Roman" w:cs="Times New Roman" w:hint="default"/>
        <w:sz w:val="26"/>
        <w:szCs w:val="26"/>
        <w:lang w:val="vi-VN"/>
      </w:rPr>
    </w:lvl>
    <w:lvl w:ilvl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  <w:sz w:val="26"/>
        <w:szCs w:val="26"/>
        <w:lang w:val="vi-VN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0000000F"/>
    <w:multiLevelType w:val="singleLevel"/>
    <w:tmpl w:val="EA4861B0"/>
    <w:name w:val="WW8Num22"/>
    <w:lvl w:ilvl="0">
      <w:start w:val="1"/>
      <w:numFmt w:val="decimal"/>
      <w:lvlText w:val="%1."/>
      <w:lvlJc w:val="left"/>
      <w:pPr>
        <w:tabs>
          <w:tab w:val="num" w:pos="0"/>
        </w:tabs>
        <w:ind w:left="1080" w:hanging="720"/>
      </w:pPr>
      <w:rPr>
        <w:rFonts w:hint="default"/>
        <w:b/>
      </w:rPr>
    </w:lvl>
  </w:abstractNum>
  <w:abstractNum w:abstractNumId="15" w15:restartNumberingAfterBreak="0">
    <w:nsid w:val="00000010"/>
    <w:multiLevelType w:val="singleLevel"/>
    <w:tmpl w:val="00000010"/>
    <w:name w:val="WW8Num23"/>
    <w:lvl w:ilvl="0">
      <w:start w:val="1"/>
      <w:numFmt w:val="lowerLetter"/>
      <w:lvlText w:val="%1."/>
      <w:lvlJc w:val="left"/>
      <w:pPr>
        <w:tabs>
          <w:tab w:val="num" w:pos="1500"/>
        </w:tabs>
        <w:ind w:left="1500" w:hanging="360"/>
      </w:pPr>
      <w:rPr>
        <w:b/>
        <w:lang w:val="vi-VN"/>
      </w:rPr>
    </w:lvl>
  </w:abstractNum>
  <w:abstractNum w:abstractNumId="16" w15:restartNumberingAfterBreak="0">
    <w:nsid w:val="00000011"/>
    <w:multiLevelType w:val="singleLevel"/>
    <w:tmpl w:val="00000011"/>
    <w:name w:val="WW8Num25"/>
    <w:lvl w:ilvl="0">
      <w:start w:val="1"/>
      <w:numFmt w:val="decimal"/>
      <w:pStyle w:val="Muc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7" w15:restartNumberingAfterBreak="0">
    <w:nsid w:val="00000012"/>
    <w:multiLevelType w:val="multilevel"/>
    <w:tmpl w:val="00000012"/>
    <w:name w:val="WW8Num28"/>
    <w:lvl w:ilvl="0">
      <w:start w:val="1"/>
      <w:numFmt w:val="bullet"/>
      <w:pStyle w:val="Style42"/>
      <w:lvlText w:val=""/>
      <w:lvlJc w:val="left"/>
      <w:pPr>
        <w:tabs>
          <w:tab w:val="num" w:pos="3423"/>
        </w:tabs>
        <w:ind w:left="3423" w:hanging="360"/>
      </w:pPr>
      <w:rPr>
        <w:rFonts w:ascii="Wingdings" w:hAnsi="Wingdings" w:cs="Wingdings" w:hint="default"/>
        <w:sz w:val="16"/>
      </w:rPr>
    </w:lvl>
    <w:lvl w:ilvl="1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</w:lvl>
    <w:lvl w:ilvl="2">
      <w:start w:val="2"/>
      <w:numFmt w:val="lowerLetter"/>
      <w:lvlText w:val="%3."/>
      <w:lvlJc w:val="left"/>
      <w:pPr>
        <w:tabs>
          <w:tab w:val="num" w:pos="3096"/>
        </w:tabs>
        <w:ind w:left="3096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3816"/>
        </w:tabs>
        <w:ind w:left="381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536"/>
        </w:tabs>
        <w:ind w:left="453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256"/>
        </w:tabs>
        <w:ind w:left="525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976"/>
        </w:tabs>
        <w:ind w:left="597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696"/>
        </w:tabs>
        <w:ind w:left="669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416"/>
        </w:tabs>
        <w:ind w:left="7416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8982059"/>
    <w:multiLevelType w:val="hybridMultilevel"/>
    <w:tmpl w:val="9A46F782"/>
    <w:lvl w:ilvl="0" w:tplc="253609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7"/>
  </w:num>
  <w:num w:numId="21">
    <w:abstractNumId w:val="17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hideSpellingError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4A3"/>
    <w:rsid w:val="00002C15"/>
    <w:rsid w:val="0000316C"/>
    <w:rsid w:val="00012A01"/>
    <w:rsid w:val="000173D1"/>
    <w:rsid w:val="0001764E"/>
    <w:rsid w:val="00021022"/>
    <w:rsid w:val="0002769B"/>
    <w:rsid w:val="0003136D"/>
    <w:rsid w:val="000330AB"/>
    <w:rsid w:val="00033FBC"/>
    <w:rsid w:val="000366B9"/>
    <w:rsid w:val="000441DA"/>
    <w:rsid w:val="00056540"/>
    <w:rsid w:val="000627AF"/>
    <w:rsid w:val="0006306D"/>
    <w:rsid w:val="000717FA"/>
    <w:rsid w:val="0007368D"/>
    <w:rsid w:val="00080068"/>
    <w:rsid w:val="000833AC"/>
    <w:rsid w:val="00083AC0"/>
    <w:rsid w:val="00083E1C"/>
    <w:rsid w:val="00083E82"/>
    <w:rsid w:val="00085095"/>
    <w:rsid w:val="00087706"/>
    <w:rsid w:val="000928D6"/>
    <w:rsid w:val="00095534"/>
    <w:rsid w:val="000A4A9A"/>
    <w:rsid w:val="000A52B3"/>
    <w:rsid w:val="000B08BA"/>
    <w:rsid w:val="000B0DA9"/>
    <w:rsid w:val="000B2CB4"/>
    <w:rsid w:val="000C1853"/>
    <w:rsid w:val="000C7772"/>
    <w:rsid w:val="000D5125"/>
    <w:rsid w:val="000D5850"/>
    <w:rsid w:val="000D5C22"/>
    <w:rsid w:val="000D60FB"/>
    <w:rsid w:val="000D610E"/>
    <w:rsid w:val="000E058E"/>
    <w:rsid w:val="000F649D"/>
    <w:rsid w:val="001029E7"/>
    <w:rsid w:val="001029F2"/>
    <w:rsid w:val="00102CD6"/>
    <w:rsid w:val="00122490"/>
    <w:rsid w:val="00123FD2"/>
    <w:rsid w:val="00124C2C"/>
    <w:rsid w:val="00131DE7"/>
    <w:rsid w:val="001324D8"/>
    <w:rsid w:val="00134219"/>
    <w:rsid w:val="00140349"/>
    <w:rsid w:val="00145DC2"/>
    <w:rsid w:val="00146C19"/>
    <w:rsid w:val="00147A8F"/>
    <w:rsid w:val="00150CA1"/>
    <w:rsid w:val="00154AE3"/>
    <w:rsid w:val="00162353"/>
    <w:rsid w:val="001725A2"/>
    <w:rsid w:val="001751EA"/>
    <w:rsid w:val="00175459"/>
    <w:rsid w:val="00182404"/>
    <w:rsid w:val="001836E7"/>
    <w:rsid w:val="00183D07"/>
    <w:rsid w:val="0018525D"/>
    <w:rsid w:val="0018580C"/>
    <w:rsid w:val="00187675"/>
    <w:rsid w:val="00190479"/>
    <w:rsid w:val="001952F6"/>
    <w:rsid w:val="001B47F8"/>
    <w:rsid w:val="001B5A2C"/>
    <w:rsid w:val="001C61DD"/>
    <w:rsid w:val="001D2447"/>
    <w:rsid w:val="001D5DBB"/>
    <w:rsid w:val="001D6C25"/>
    <w:rsid w:val="001E01F9"/>
    <w:rsid w:val="001F1EFB"/>
    <w:rsid w:val="001F2E4D"/>
    <w:rsid w:val="001F50CA"/>
    <w:rsid w:val="002036CB"/>
    <w:rsid w:val="00205970"/>
    <w:rsid w:val="00220794"/>
    <w:rsid w:val="00243281"/>
    <w:rsid w:val="00245730"/>
    <w:rsid w:val="002465C1"/>
    <w:rsid w:val="002533D5"/>
    <w:rsid w:val="002545DB"/>
    <w:rsid w:val="00255D2B"/>
    <w:rsid w:val="0027616B"/>
    <w:rsid w:val="002768A6"/>
    <w:rsid w:val="00280D74"/>
    <w:rsid w:val="002855BB"/>
    <w:rsid w:val="00286339"/>
    <w:rsid w:val="00295232"/>
    <w:rsid w:val="002A18F0"/>
    <w:rsid w:val="002A1B70"/>
    <w:rsid w:val="002A2F0B"/>
    <w:rsid w:val="002A501D"/>
    <w:rsid w:val="002B2CDE"/>
    <w:rsid w:val="002C398F"/>
    <w:rsid w:val="002D4C92"/>
    <w:rsid w:val="002D57F5"/>
    <w:rsid w:val="002D6EA5"/>
    <w:rsid w:val="002E094C"/>
    <w:rsid w:val="002E29F5"/>
    <w:rsid w:val="002E4584"/>
    <w:rsid w:val="002E73A5"/>
    <w:rsid w:val="002E73F4"/>
    <w:rsid w:val="002F0423"/>
    <w:rsid w:val="0030482A"/>
    <w:rsid w:val="00312588"/>
    <w:rsid w:val="00312BB0"/>
    <w:rsid w:val="003178F7"/>
    <w:rsid w:val="00323D03"/>
    <w:rsid w:val="0033006B"/>
    <w:rsid w:val="00336A87"/>
    <w:rsid w:val="00341622"/>
    <w:rsid w:val="003533DA"/>
    <w:rsid w:val="00354AE0"/>
    <w:rsid w:val="00357066"/>
    <w:rsid w:val="003579A7"/>
    <w:rsid w:val="00360B1F"/>
    <w:rsid w:val="00360D9A"/>
    <w:rsid w:val="00367BC1"/>
    <w:rsid w:val="003806F8"/>
    <w:rsid w:val="00381E19"/>
    <w:rsid w:val="00381FBA"/>
    <w:rsid w:val="0038285E"/>
    <w:rsid w:val="0038643E"/>
    <w:rsid w:val="00386F62"/>
    <w:rsid w:val="003A3539"/>
    <w:rsid w:val="003B2CC4"/>
    <w:rsid w:val="003B45C7"/>
    <w:rsid w:val="003C1BE3"/>
    <w:rsid w:val="003C3DE8"/>
    <w:rsid w:val="003D1138"/>
    <w:rsid w:val="003E3EDC"/>
    <w:rsid w:val="003E5408"/>
    <w:rsid w:val="003F712F"/>
    <w:rsid w:val="004073B6"/>
    <w:rsid w:val="0041251C"/>
    <w:rsid w:val="0041685A"/>
    <w:rsid w:val="00422904"/>
    <w:rsid w:val="00424610"/>
    <w:rsid w:val="0042574D"/>
    <w:rsid w:val="004369A0"/>
    <w:rsid w:val="0044436D"/>
    <w:rsid w:val="00447C0B"/>
    <w:rsid w:val="00452132"/>
    <w:rsid w:val="004626BE"/>
    <w:rsid w:val="00471D80"/>
    <w:rsid w:val="00474552"/>
    <w:rsid w:val="004863D9"/>
    <w:rsid w:val="0048744F"/>
    <w:rsid w:val="0049230A"/>
    <w:rsid w:val="00494AB6"/>
    <w:rsid w:val="004B0A0D"/>
    <w:rsid w:val="004B54AA"/>
    <w:rsid w:val="004B55F6"/>
    <w:rsid w:val="004C051C"/>
    <w:rsid w:val="004C0F16"/>
    <w:rsid w:val="004C4C22"/>
    <w:rsid w:val="004C5B2C"/>
    <w:rsid w:val="004C72D2"/>
    <w:rsid w:val="004D006A"/>
    <w:rsid w:val="004D06BA"/>
    <w:rsid w:val="004E76AE"/>
    <w:rsid w:val="004F3081"/>
    <w:rsid w:val="00500BEF"/>
    <w:rsid w:val="00505A22"/>
    <w:rsid w:val="005128CB"/>
    <w:rsid w:val="005137A5"/>
    <w:rsid w:val="005233E2"/>
    <w:rsid w:val="00525B36"/>
    <w:rsid w:val="0053381D"/>
    <w:rsid w:val="00540877"/>
    <w:rsid w:val="00540BEC"/>
    <w:rsid w:val="00545E01"/>
    <w:rsid w:val="00547E8D"/>
    <w:rsid w:val="005502CE"/>
    <w:rsid w:val="00552BCA"/>
    <w:rsid w:val="00563306"/>
    <w:rsid w:val="00567CC8"/>
    <w:rsid w:val="0057420D"/>
    <w:rsid w:val="00584FFF"/>
    <w:rsid w:val="0058764D"/>
    <w:rsid w:val="00587FE3"/>
    <w:rsid w:val="00590E50"/>
    <w:rsid w:val="005952D8"/>
    <w:rsid w:val="005A172A"/>
    <w:rsid w:val="005A4445"/>
    <w:rsid w:val="005B12B2"/>
    <w:rsid w:val="005B1772"/>
    <w:rsid w:val="005B2EDD"/>
    <w:rsid w:val="005B4AC0"/>
    <w:rsid w:val="005B5A0A"/>
    <w:rsid w:val="005D3A53"/>
    <w:rsid w:val="005D3CAF"/>
    <w:rsid w:val="005D5748"/>
    <w:rsid w:val="005E2523"/>
    <w:rsid w:val="005E4797"/>
    <w:rsid w:val="005E6CB5"/>
    <w:rsid w:val="00604E82"/>
    <w:rsid w:val="00611E93"/>
    <w:rsid w:val="0061352B"/>
    <w:rsid w:val="00615853"/>
    <w:rsid w:val="0061589B"/>
    <w:rsid w:val="006159EE"/>
    <w:rsid w:val="0061674E"/>
    <w:rsid w:val="00622A9C"/>
    <w:rsid w:val="00623DE2"/>
    <w:rsid w:val="00624AE9"/>
    <w:rsid w:val="006257AA"/>
    <w:rsid w:val="006262E3"/>
    <w:rsid w:val="00632952"/>
    <w:rsid w:val="00636D6A"/>
    <w:rsid w:val="00640C0D"/>
    <w:rsid w:val="00641E68"/>
    <w:rsid w:val="00645C18"/>
    <w:rsid w:val="00651234"/>
    <w:rsid w:val="006533EE"/>
    <w:rsid w:val="00653CB2"/>
    <w:rsid w:val="00657793"/>
    <w:rsid w:val="00661421"/>
    <w:rsid w:val="00662932"/>
    <w:rsid w:val="00662ACF"/>
    <w:rsid w:val="00666967"/>
    <w:rsid w:val="00671FA4"/>
    <w:rsid w:val="00672E13"/>
    <w:rsid w:val="00673B9E"/>
    <w:rsid w:val="00685890"/>
    <w:rsid w:val="006908A5"/>
    <w:rsid w:val="00692C24"/>
    <w:rsid w:val="00694367"/>
    <w:rsid w:val="006B06A5"/>
    <w:rsid w:val="006B1874"/>
    <w:rsid w:val="006B5DC1"/>
    <w:rsid w:val="006B7787"/>
    <w:rsid w:val="006C3660"/>
    <w:rsid w:val="006D2DF5"/>
    <w:rsid w:val="006D4F58"/>
    <w:rsid w:val="006E14E5"/>
    <w:rsid w:val="006E2D79"/>
    <w:rsid w:val="006E46BB"/>
    <w:rsid w:val="006F5BB8"/>
    <w:rsid w:val="006F6DFF"/>
    <w:rsid w:val="006F726A"/>
    <w:rsid w:val="0070158E"/>
    <w:rsid w:val="00711F58"/>
    <w:rsid w:val="007151F5"/>
    <w:rsid w:val="00721022"/>
    <w:rsid w:val="00727E03"/>
    <w:rsid w:val="00740AFA"/>
    <w:rsid w:val="00750562"/>
    <w:rsid w:val="00750A46"/>
    <w:rsid w:val="007524A3"/>
    <w:rsid w:val="007535C5"/>
    <w:rsid w:val="00753C3D"/>
    <w:rsid w:val="00756E17"/>
    <w:rsid w:val="00761E24"/>
    <w:rsid w:val="00762AF0"/>
    <w:rsid w:val="007644C4"/>
    <w:rsid w:val="007648AB"/>
    <w:rsid w:val="0077120F"/>
    <w:rsid w:val="00771576"/>
    <w:rsid w:val="00775C78"/>
    <w:rsid w:val="00776E2C"/>
    <w:rsid w:val="00783A3D"/>
    <w:rsid w:val="00786085"/>
    <w:rsid w:val="007866A8"/>
    <w:rsid w:val="00791AB9"/>
    <w:rsid w:val="007A32D6"/>
    <w:rsid w:val="007A5A79"/>
    <w:rsid w:val="007A5D65"/>
    <w:rsid w:val="007C3F47"/>
    <w:rsid w:val="007C739D"/>
    <w:rsid w:val="007C7848"/>
    <w:rsid w:val="007C7AC4"/>
    <w:rsid w:val="007D04B4"/>
    <w:rsid w:val="007D1D6B"/>
    <w:rsid w:val="007E03DB"/>
    <w:rsid w:val="007E1B53"/>
    <w:rsid w:val="007E3569"/>
    <w:rsid w:val="007E410E"/>
    <w:rsid w:val="007F4BD2"/>
    <w:rsid w:val="00800C4E"/>
    <w:rsid w:val="0080276B"/>
    <w:rsid w:val="008209EF"/>
    <w:rsid w:val="0082474D"/>
    <w:rsid w:val="00833D5C"/>
    <w:rsid w:val="008354DC"/>
    <w:rsid w:val="008404AA"/>
    <w:rsid w:val="00842860"/>
    <w:rsid w:val="008457CF"/>
    <w:rsid w:val="008470EE"/>
    <w:rsid w:val="00863BB2"/>
    <w:rsid w:val="00863CE3"/>
    <w:rsid w:val="00870A93"/>
    <w:rsid w:val="008727E4"/>
    <w:rsid w:val="00874DE5"/>
    <w:rsid w:val="0088054D"/>
    <w:rsid w:val="00896055"/>
    <w:rsid w:val="008A48E3"/>
    <w:rsid w:val="008A6663"/>
    <w:rsid w:val="008B2317"/>
    <w:rsid w:val="008B477F"/>
    <w:rsid w:val="008B67C3"/>
    <w:rsid w:val="008D3CA4"/>
    <w:rsid w:val="008D7336"/>
    <w:rsid w:val="008D73D8"/>
    <w:rsid w:val="008E0399"/>
    <w:rsid w:val="008E1728"/>
    <w:rsid w:val="008E4962"/>
    <w:rsid w:val="008E5288"/>
    <w:rsid w:val="008F1D8C"/>
    <w:rsid w:val="008F5BCD"/>
    <w:rsid w:val="008F6374"/>
    <w:rsid w:val="00900F68"/>
    <w:rsid w:val="00901550"/>
    <w:rsid w:val="00906ADF"/>
    <w:rsid w:val="0090763C"/>
    <w:rsid w:val="00910917"/>
    <w:rsid w:val="00911EB7"/>
    <w:rsid w:val="0091731E"/>
    <w:rsid w:val="00926AD6"/>
    <w:rsid w:val="00930A07"/>
    <w:rsid w:val="00931881"/>
    <w:rsid w:val="00933124"/>
    <w:rsid w:val="00933193"/>
    <w:rsid w:val="0093661D"/>
    <w:rsid w:val="009427FB"/>
    <w:rsid w:val="00942D96"/>
    <w:rsid w:val="00971CC4"/>
    <w:rsid w:val="00972A4E"/>
    <w:rsid w:val="00975799"/>
    <w:rsid w:val="00986AF5"/>
    <w:rsid w:val="00991392"/>
    <w:rsid w:val="00997C2C"/>
    <w:rsid w:val="009A33A6"/>
    <w:rsid w:val="009A5A1B"/>
    <w:rsid w:val="009B5235"/>
    <w:rsid w:val="009C5397"/>
    <w:rsid w:val="009C54E2"/>
    <w:rsid w:val="009C55AA"/>
    <w:rsid w:val="009D57C9"/>
    <w:rsid w:val="009D60CD"/>
    <w:rsid w:val="009D76CC"/>
    <w:rsid w:val="009E1198"/>
    <w:rsid w:val="009E2DED"/>
    <w:rsid w:val="009E781D"/>
    <w:rsid w:val="00A009B1"/>
    <w:rsid w:val="00A03F0E"/>
    <w:rsid w:val="00A06C76"/>
    <w:rsid w:val="00A06D81"/>
    <w:rsid w:val="00A14996"/>
    <w:rsid w:val="00A21592"/>
    <w:rsid w:val="00A32293"/>
    <w:rsid w:val="00A40BB6"/>
    <w:rsid w:val="00A478F8"/>
    <w:rsid w:val="00A530F0"/>
    <w:rsid w:val="00A57985"/>
    <w:rsid w:val="00A61EB2"/>
    <w:rsid w:val="00A67DFB"/>
    <w:rsid w:val="00A71637"/>
    <w:rsid w:val="00A719D4"/>
    <w:rsid w:val="00A72352"/>
    <w:rsid w:val="00A72B2B"/>
    <w:rsid w:val="00A74BBB"/>
    <w:rsid w:val="00A86D29"/>
    <w:rsid w:val="00A93170"/>
    <w:rsid w:val="00AA06F0"/>
    <w:rsid w:val="00AA424F"/>
    <w:rsid w:val="00AB1334"/>
    <w:rsid w:val="00AC5810"/>
    <w:rsid w:val="00AD0A4C"/>
    <w:rsid w:val="00AD6BEA"/>
    <w:rsid w:val="00AF20A5"/>
    <w:rsid w:val="00AF25BB"/>
    <w:rsid w:val="00AF7061"/>
    <w:rsid w:val="00B00E93"/>
    <w:rsid w:val="00B01C95"/>
    <w:rsid w:val="00B0437A"/>
    <w:rsid w:val="00B10D8B"/>
    <w:rsid w:val="00B16B51"/>
    <w:rsid w:val="00B20E13"/>
    <w:rsid w:val="00B400B2"/>
    <w:rsid w:val="00B41F7A"/>
    <w:rsid w:val="00B4299F"/>
    <w:rsid w:val="00B50383"/>
    <w:rsid w:val="00B61BAB"/>
    <w:rsid w:val="00B72031"/>
    <w:rsid w:val="00B821F4"/>
    <w:rsid w:val="00B84363"/>
    <w:rsid w:val="00B9056D"/>
    <w:rsid w:val="00B92B37"/>
    <w:rsid w:val="00B936F9"/>
    <w:rsid w:val="00B944F1"/>
    <w:rsid w:val="00B94850"/>
    <w:rsid w:val="00BA068F"/>
    <w:rsid w:val="00BA0EAA"/>
    <w:rsid w:val="00BB01F1"/>
    <w:rsid w:val="00BB2858"/>
    <w:rsid w:val="00BC2849"/>
    <w:rsid w:val="00BC2BCB"/>
    <w:rsid w:val="00BD3C07"/>
    <w:rsid w:val="00BE3369"/>
    <w:rsid w:val="00BE3552"/>
    <w:rsid w:val="00BE3975"/>
    <w:rsid w:val="00BE4EE8"/>
    <w:rsid w:val="00BF1005"/>
    <w:rsid w:val="00BF2D30"/>
    <w:rsid w:val="00BF6408"/>
    <w:rsid w:val="00BF77BE"/>
    <w:rsid w:val="00C05234"/>
    <w:rsid w:val="00C0631D"/>
    <w:rsid w:val="00C10AF9"/>
    <w:rsid w:val="00C1227A"/>
    <w:rsid w:val="00C16C79"/>
    <w:rsid w:val="00C215D0"/>
    <w:rsid w:val="00C275F2"/>
    <w:rsid w:val="00C30B5E"/>
    <w:rsid w:val="00C370F5"/>
    <w:rsid w:val="00C3727C"/>
    <w:rsid w:val="00C425ED"/>
    <w:rsid w:val="00C47A41"/>
    <w:rsid w:val="00C52004"/>
    <w:rsid w:val="00C553FE"/>
    <w:rsid w:val="00C55A9F"/>
    <w:rsid w:val="00C5732B"/>
    <w:rsid w:val="00C60498"/>
    <w:rsid w:val="00C65FBA"/>
    <w:rsid w:val="00C71F5A"/>
    <w:rsid w:val="00C75630"/>
    <w:rsid w:val="00C860A0"/>
    <w:rsid w:val="00C87E95"/>
    <w:rsid w:val="00C87F88"/>
    <w:rsid w:val="00C96C19"/>
    <w:rsid w:val="00C97FE3"/>
    <w:rsid w:val="00CA2372"/>
    <w:rsid w:val="00CA4448"/>
    <w:rsid w:val="00CA6130"/>
    <w:rsid w:val="00CB7385"/>
    <w:rsid w:val="00CB7C53"/>
    <w:rsid w:val="00CC09B5"/>
    <w:rsid w:val="00CC41F2"/>
    <w:rsid w:val="00CC71A0"/>
    <w:rsid w:val="00CD32E2"/>
    <w:rsid w:val="00CE72DE"/>
    <w:rsid w:val="00CE75DD"/>
    <w:rsid w:val="00CE7AA8"/>
    <w:rsid w:val="00CF26C4"/>
    <w:rsid w:val="00CF2ECE"/>
    <w:rsid w:val="00D03E5E"/>
    <w:rsid w:val="00D074AD"/>
    <w:rsid w:val="00D12997"/>
    <w:rsid w:val="00D25D2E"/>
    <w:rsid w:val="00D30130"/>
    <w:rsid w:val="00D30F4D"/>
    <w:rsid w:val="00D446C2"/>
    <w:rsid w:val="00D46E86"/>
    <w:rsid w:val="00D50813"/>
    <w:rsid w:val="00D54D04"/>
    <w:rsid w:val="00D56A1B"/>
    <w:rsid w:val="00D577A7"/>
    <w:rsid w:val="00D60A8A"/>
    <w:rsid w:val="00D635E8"/>
    <w:rsid w:val="00D65EB1"/>
    <w:rsid w:val="00D6695C"/>
    <w:rsid w:val="00D67ED3"/>
    <w:rsid w:val="00D70A86"/>
    <w:rsid w:val="00D74320"/>
    <w:rsid w:val="00D83820"/>
    <w:rsid w:val="00D8564C"/>
    <w:rsid w:val="00D86979"/>
    <w:rsid w:val="00D96BC4"/>
    <w:rsid w:val="00D9784D"/>
    <w:rsid w:val="00DB062D"/>
    <w:rsid w:val="00DC2339"/>
    <w:rsid w:val="00DE495E"/>
    <w:rsid w:val="00DF5B65"/>
    <w:rsid w:val="00E034FA"/>
    <w:rsid w:val="00E0536B"/>
    <w:rsid w:val="00E10824"/>
    <w:rsid w:val="00E11A05"/>
    <w:rsid w:val="00E16AB3"/>
    <w:rsid w:val="00E203CF"/>
    <w:rsid w:val="00E24523"/>
    <w:rsid w:val="00E26255"/>
    <w:rsid w:val="00E2703D"/>
    <w:rsid w:val="00E4116A"/>
    <w:rsid w:val="00E41476"/>
    <w:rsid w:val="00E42702"/>
    <w:rsid w:val="00E4658D"/>
    <w:rsid w:val="00E61455"/>
    <w:rsid w:val="00E642FE"/>
    <w:rsid w:val="00E70257"/>
    <w:rsid w:val="00E950D9"/>
    <w:rsid w:val="00EA6C52"/>
    <w:rsid w:val="00EB179E"/>
    <w:rsid w:val="00EB279E"/>
    <w:rsid w:val="00EB4768"/>
    <w:rsid w:val="00EB4BC2"/>
    <w:rsid w:val="00EB76E4"/>
    <w:rsid w:val="00EC1356"/>
    <w:rsid w:val="00EC1CD0"/>
    <w:rsid w:val="00EC1CE9"/>
    <w:rsid w:val="00ED045C"/>
    <w:rsid w:val="00ED1A01"/>
    <w:rsid w:val="00ED6688"/>
    <w:rsid w:val="00ED7EF4"/>
    <w:rsid w:val="00EE4544"/>
    <w:rsid w:val="00EE58E8"/>
    <w:rsid w:val="00EE5EEB"/>
    <w:rsid w:val="00EF1CBF"/>
    <w:rsid w:val="00EF3CF6"/>
    <w:rsid w:val="00EF47A6"/>
    <w:rsid w:val="00F05F15"/>
    <w:rsid w:val="00F17A5E"/>
    <w:rsid w:val="00F22AA7"/>
    <w:rsid w:val="00F26EE3"/>
    <w:rsid w:val="00F27F25"/>
    <w:rsid w:val="00F3191C"/>
    <w:rsid w:val="00F32E5A"/>
    <w:rsid w:val="00F3599B"/>
    <w:rsid w:val="00F40567"/>
    <w:rsid w:val="00F409AC"/>
    <w:rsid w:val="00F43D5D"/>
    <w:rsid w:val="00F44CF7"/>
    <w:rsid w:val="00F465D5"/>
    <w:rsid w:val="00F533FD"/>
    <w:rsid w:val="00F76B5F"/>
    <w:rsid w:val="00F92151"/>
    <w:rsid w:val="00FA21C0"/>
    <w:rsid w:val="00FA57C3"/>
    <w:rsid w:val="00FA78E7"/>
    <w:rsid w:val="00FA7D97"/>
    <w:rsid w:val="00FB1C00"/>
    <w:rsid w:val="00FB4BF7"/>
    <w:rsid w:val="00FB6FDD"/>
    <w:rsid w:val="00FC3E96"/>
    <w:rsid w:val="00FE5772"/>
    <w:rsid w:val="00FF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4F5A386E"/>
  <w15:docId w15:val="{C19656CD-B8F0-412E-9EF9-1E5984D6A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120"/>
      <w:jc w:val="both"/>
      <w:outlineLvl w:val="1"/>
    </w:pPr>
    <w:rPr>
      <w:rFonts w:ascii=".VnArial" w:hAnsi=".VnArial" w:cs=".VnArial"/>
      <w:b/>
      <w:u w:val="single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jc w:val="center"/>
      <w:outlineLvl w:val="2"/>
    </w:pPr>
    <w:rPr>
      <w:rFonts w:ascii="VNI-Helve" w:hAnsi="VNI-Helve" w:cs="VNI-Helve"/>
      <w:b/>
      <w:sz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jc w:val="center"/>
      <w:outlineLvl w:val="3"/>
    </w:pPr>
    <w:rPr>
      <w:rFonts w:ascii="VNI-Times" w:hAnsi="VNI-Times" w:cs="VNI-Times"/>
      <w:b/>
      <w:bCs/>
      <w:sz w:val="32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ind w:left="5040" w:firstLine="0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ind w:left="720" w:firstLine="0"/>
      <w:outlineLvl w:val="5"/>
    </w:pPr>
    <w:rPr>
      <w:b/>
      <w:bCs/>
      <w:color w:val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 w:hint="default"/>
    </w:rPr>
  </w:style>
  <w:style w:type="character" w:customStyle="1" w:styleId="WW8Num1z1">
    <w:name w:val="WW8Num1z1"/>
    <w:rPr>
      <w:rFonts w:ascii="Wingdings" w:hAnsi="Wingdings" w:cs="Wingdings" w:hint="default"/>
      <w:sz w:val="16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Times New Roman" w:hAnsi="Times New Roman" w:cs="Times New Roman" w:hint="default"/>
    </w:rPr>
  </w:style>
  <w:style w:type="character" w:customStyle="1" w:styleId="WW8Num2z1">
    <w:name w:val="WW8Num2z1"/>
    <w:rPr>
      <w:rFonts w:ascii="Symbol" w:hAnsi="Symbol" w:cs="Symbol" w:hint="default"/>
      <w:sz w:val="16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hint="default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hAnsi="Times New Roman" w:cs="Times New Roman" w:hint="default"/>
      <w:sz w:val="26"/>
      <w:szCs w:val="26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hint="default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Times New Roman" w:hAnsi="Times New Roman" w:cs="Times New Roman" w:hint="default"/>
    </w:rPr>
  </w:style>
  <w:style w:type="character" w:customStyle="1" w:styleId="WW8Num6z1">
    <w:name w:val="WW8Num6z1"/>
    <w:rPr>
      <w:rFonts w:ascii="Wingdings" w:hAnsi="Wingdings" w:cs="Wingdings" w:hint="default"/>
      <w:sz w:val="16"/>
    </w:rPr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Times New Roman" w:hAnsi="Times New Roman" w:cs="Times New Roman" w:hint="default"/>
    </w:rPr>
  </w:style>
  <w:style w:type="character" w:customStyle="1" w:styleId="WW8Num7z1">
    <w:name w:val="WW8Num7z1"/>
    <w:rPr>
      <w:rFonts w:ascii="Symbol" w:hAnsi="Symbol" w:cs="Symbol" w:hint="default"/>
      <w:sz w:val="16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hint="default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hint="default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hint="default"/>
      <w:b/>
    </w:rPr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Symbol" w:hAnsi="Symbol" w:cs="Symbol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3z0">
    <w:name w:val="WW8Num13z0"/>
    <w:rPr>
      <w:i/>
      <w:lang w:val="vi-VN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hint="default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hint="default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Times New Roman" w:hAnsi="Times New Roman" w:cs="Times New Roman" w:hint="default"/>
    </w:rPr>
  </w:style>
  <w:style w:type="character" w:customStyle="1" w:styleId="WW8Num16z1">
    <w:name w:val="WW8Num16z1"/>
    <w:rPr>
      <w:rFonts w:ascii="Symbol" w:hAnsi="Symbol" w:cs="Symbol" w:hint="default"/>
    </w:rPr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  <w:rPr>
      <w:b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ascii="Times New Roman" w:eastAsia="Times New Roman" w:hAnsi="Times New Roman" w:cs="Times New Roman" w:hint="default"/>
    </w:rPr>
  </w:style>
  <w:style w:type="character" w:customStyle="1" w:styleId="WW8Num18z1">
    <w:name w:val="WW8Num18z1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  <w:rPr>
      <w:rFonts w:ascii="Times New Roman" w:hAnsi="Times New Roman" w:cs="Times New Roman" w:hint="default"/>
    </w:rPr>
  </w:style>
  <w:style w:type="character" w:customStyle="1" w:styleId="WW8Num19z1">
    <w:name w:val="WW8Num19z1"/>
    <w:rPr>
      <w:rFonts w:ascii="Symbol" w:hAnsi="Symbol" w:cs="Symbol" w:hint="default"/>
      <w:sz w:val="16"/>
    </w:rPr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ascii="Times New Roman" w:hAnsi="Times New Roman" w:cs="Times New Roman" w:hint="default"/>
      <w:sz w:val="26"/>
      <w:szCs w:val="26"/>
      <w:lang w:val="vi-VN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0z3">
    <w:name w:val="WW8Num20z3"/>
    <w:rPr>
      <w:rFonts w:ascii="Symbol" w:hAnsi="Symbol" w:cs="Symbol" w:hint="default"/>
    </w:rPr>
  </w:style>
  <w:style w:type="character" w:customStyle="1" w:styleId="WW8Num20z4">
    <w:name w:val="WW8Num20z4"/>
    <w:rPr>
      <w:rFonts w:ascii="Courier New" w:hAnsi="Courier New" w:cs="Courier New" w:hint="default"/>
    </w:rPr>
  </w:style>
  <w:style w:type="character" w:customStyle="1" w:styleId="WW8Num21z0">
    <w:name w:val="WW8Num21z0"/>
    <w:rPr>
      <w:rFonts w:ascii="Times New Roman" w:hAnsi="Times New Roman" w:cs="Times New Roman" w:hint="default"/>
    </w:rPr>
  </w:style>
  <w:style w:type="character" w:customStyle="1" w:styleId="WW8Num21z1">
    <w:name w:val="WW8Num21z1"/>
    <w:rPr>
      <w:rFonts w:ascii="Wingdings" w:hAnsi="Wingdings" w:cs="Wingdings" w:hint="default"/>
      <w:sz w:val="16"/>
    </w:rPr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  <w:rPr>
      <w:rFonts w:hint="default"/>
    </w:rPr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  <w:rPr>
      <w:b/>
      <w:lang w:val="vi-VN"/>
    </w:rPr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ascii="Wingdings" w:hAnsi="Wingdings" w:cs="Wingdings" w:hint="default"/>
      <w:sz w:val="16"/>
    </w:rPr>
  </w:style>
  <w:style w:type="character" w:customStyle="1" w:styleId="WW8Num24z1">
    <w:name w:val="WW8Num24z1"/>
    <w:rPr>
      <w:rFonts w:ascii="Times New Roman" w:hAnsi="Times New Roman" w:cs="Times New Roman" w:hint="default"/>
    </w:rPr>
  </w:style>
  <w:style w:type="character" w:customStyle="1" w:styleId="WW8Num24z2">
    <w:name w:val="WW8Num24z2"/>
    <w:rPr>
      <w:rFonts w:hint="default"/>
    </w:rPr>
  </w:style>
  <w:style w:type="character" w:customStyle="1" w:styleId="WW8Num24z3">
    <w:name w:val="WW8Num24z3"/>
    <w:rPr>
      <w:rFonts w:ascii="Symbol" w:hAnsi="Symbol" w:cs="Symbol" w:hint="default"/>
    </w:rPr>
  </w:style>
  <w:style w:type="character" w:customStyle="1" w:styleId="WW8Num24z4">
    <w:name w:val="WW8Num24z4"/>
    <w:rPr>
      <w:rFonts w:ascii="Courier New" w:hAnsi="Courier New" w:cs="Courier New" w:hint="default"/>
    </w:rPr>
  </w:style>
  <w:style w:type="character" w:customStyle="1" w:styleId="WW8Num24z5">
    <w:name w:val="WW8Num24z5"/>
    <w:rPr>
      <w:rFonts w:ascii="Wingdings" w:hAnsi="Wingdings" w:cs="Wingdings" w:hint="default"/>
    </w:rPr>
  </w:style>
  <w:style w:type="character" w:customStyle="1" w:styleId="WW8Num25z0">
    <w:name w:val="WW8Num25z0"/>
    <w:rPr>
      <w:rFonts w:hint="default"/>
    </w:rPr>
  </w:style>
  <w:style w:type="character" w:customStyle="1" w:styleId="WW8Num25z1">
    <w:name w:val="WW8Num25z1"/>
  </w:style>
  <w:style w:type="character" w:customStyle="1" w:styleId="WW8Num25z2">
    <w:name w:val="WW8Num25z2"/>
    <w:rPr>
      <w:rFonts w:ascii="Times New Roman" w:eastAsia="Times New Roman" w:hAnsi="Times New Roman" w:cs="Times New Roman" w:hint="default"/>
    </w:rPr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0">
    <w:name w:val="WW8Num26z0"/>
    <w:rPr>
      <w:rFonts w:ascii="Times New Roman" w:hAnsi="Times New Roman" w:cs="Times New Roman" w:hint="default"/>
    </w:rPr>
  </w:style>
  <w:style w:type="character" w:customStyle="1" w:styleId="WW8Num26z1">
    <w:name w:val="WW8Num26z1"/>
    <w:rPr>
      <w:rFonts w:ascii="Wingdings" w:hAnsi="Wingdings" w:cs="Wingdings" w:hint="default"/>
      <w:sz w:val="16"/>
    </w:rPr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  <w:rPr>
      <w:rFonts w:ascii="Times New Roman" w:hAnsi="Times New Roman" w:cs="Times New Roman" w:hint="default"/>
    </w:rPr>
  </w:style>
  <w:style w:type="character" w:customStyle="1" w:styleId="WW8Num27z1">
    <w:name w:val="WW8Num27z1"/>
    <w:rPr>
      <w:rFonts w:ascii="Wingdings" w:hAnsi="Wingdings" w:cs="Wingdings" w:hint="default"/>
      <w:sz w:val="16"/>
    </w:rPr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  <w:rPr>
      <w:rFonts w:ascii="Wingdings" w:hAnsi="Wingdings" w:cs="Wingdings" w:hint="default"/>
      <w:sz w:val="16"/>
    </w:rPr>
  </w:style>
  <w:style w:type="character" w:customStyle="1" w:styleId="WW8Num28z1">
    <w:name w:val="WW8Num28z1"/>
  </w:style>
  <w:style w:type="character" w:customStyle="1" w:styleId="WW8Num28z2">
    <w:name w:val="WW8Num28z2"/>
    <w:rPr>
      <w:rFonts w:hint="default"/>
    </w:rPr>
  </w:style>
  <w:style w:type="character" w:customStyle="1" w:styleId="WW8Num28z3">
    <w:name w:val="WW8Num28z3"/>
    <w:rPr>
      <w:rFonts w:ascii="Symbol" w:hAnsi="Symbol" w:cs="Symbol" w:hint="default"/>
    </w:rPr>
  </w:style>
  <w:style w:type="character" w:customStyle="1" w:styleId="WW8Num28z4">
    <w:name w:val="WW8Num28z4"/>
    <w:rPr>
      <w:rFonts w:ascii="Courier New" w:hAnsi="Courier New" w:cs="Courier New" w:hint="default"/>
    </w:rPr>
  </w:style>
  <w:style w:type="character" w:customStyle="1" w:styleId="WW8Num28z5">
    <w:name w:val="WW8Num28z5"/>
    <w:rPr>
      <w:rFonts w:ascii="Wingdings" w:hAnsi="Wingdings" w:cs="Wingdings" w:hint="default"/>
    </w:rPr>
  </w:style>
  <w:style w:type="character" w:styleId="PageNumber">
    <w:name w:val="page number"/>
    <w:basedOn w:val="DefaultParagraphFont"/>
  </w:style>
  <w:style w:type="character" w:styleId="LineNumber">
    <w:name w:val="lin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customStyle="1" w:styleId="textlinethroughstyle1">
    <w:name w:val="text_line_through style1"/>
    <w:basedOn w:val="DefaultParagraphFont"/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pPr>
      <w:jc w:val="center"/>
    </w:pPr>
    <w:rPr>
      <w:b/>
      <w:bCs/>
      <w:sz w:val="28"/>
    </w:rPr>
  </w:style>
  <w:style w:type="paragraph" w:styleId="BodyText">
    <w:name w:val="Body Text"/>
    <w:basedOn w:val="Normal"/>
    <w:pPr>
      <w:jc w:val="both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next w:val="Normal"/>
    <w:qFormat/>
    <w:pPr>
      <w:spacing w:after="100"/>
      <w:jc w:val="both"/>
    </w:pPr>
    <w:rPr>
      <w:rFonts w:ascii="Arial" w:hAnsi="Arial" w:cs="Arial"/>
      <w:kern w:val="1"/>
      <w:sz w:val="16"/>
      <w:u w:val="single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odyTextIndent">
    <w:name w:val="Body Text Indent"/>
    <w:basedOn w:val="Normal"/>
    <w:pPr>
      <w:ind w:firstLine="567"/>
      <w:jc w:val="both"/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Indent2">
    <w:name w:val="Body Text Indent 2"/>
    <w:basedOn w:val="Normal"/>
    <w:pPr>
      <w:ind w:firstLine="567"/>
      <w:jc w:val="both"/>
    </w:pPr>
    <w:rPr>
      <w:rFonts w:ascii="VNI-Times" w:hAnsi="VNI-Times" w:cs="VNI-Times"/>
    </w:rPr>
  </w:style>
  <w:style w:type="paragraph" w:styleId="BodyText2">
    <w:name w:val="Body Text 2"/>
    <w:basedOn w:val="Normal"/>
    <w:pPr>
      <w:jc w:val="both"/>
    </w:pPr>
    <w:rPr>
      <w:rFonts w:ascii="VNI-Times" w:hAnsi="VNI-Times" w:cs="VNI-Times"/>
      <w:sz w:val="22"/>
    </w:rPr>
  </w:style>
  <w:style w:type="paragraph" w:styleId="BodyTextIndent3">
    <w:name w:val="Body Text Indent 3"/>
    <w:basedOn w:val="Normal"/>
    <w:pPr>
      <w:spacing w:before="120"/>
      <w:ind w:firstLine="567"/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Subtitle">
    <w:name w:val="Subtitle"/>
    <w:basedOn w:val="Normal"/>
    <w:next w:val="BodyText"/>
    <w:qFormat/>
    <w:pPr>
      <w:jc w:val="center"/>
    </w:pPr>
    <w:rPr>
      <w:b/>
      <w:bCs/>
      <w:sz w:val="36"/>
    </w:rPr>
  </w:style>
  <w:style w:type="paragraph" w:styleId="BodyText3">
    <w:name w:val="Body Text 3"/>
    <w:basedOn w:val="Normal"/>
    <w:pPr>
      <w:jc w:val="both"/>
    </w:pPr>
    <w:rPr>
      <w:sz w:val="26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ieuDe">
    <w:name w:val="TieuDe"/>
    <w:basedOn w:val="Heading4"/>
    <w:pPr>
      <w:numPr>
        <w:ilvl w:val="0"/>
        <w:numId w:val="0"/>
      </w:numPr>
    </w:pPr>
    <w:rPr>
      <w:rFonts w:ascii="Times New Roman" w:hAnsi="Times New Roman" w:cs="Times New Roman"/>
      <w:szCs w:val="26"/>
    </w:rPr>
  </w:style>
  <w:style w:type="paragraph" w:customStyle="1" w:styleId="TenSanPham">
    <w:name w:val="TenSanPham"/>
    <w:basedOn w:val="Normal"/>
    <w:pPr>
      <w:jc w:val="center"/>
    </w:pPr>
    <w:rPr>
      <w:sz w:val="26"/>
      <w:szCs w:val="26"/>
    </w:rPr>
  </w:style>
  <w:style w:type="paragraph" w:customStyle="1" w:styleId="Muc1">
    <w:name w:val="Muc1"/>
    <w:basedOn w:val="Normal"/>
    <w:pPr>
      <w:numPr>
        <w:numId w:val="17"/>
      </w:numPr>
    </w:pPr>
    <w:rPr>
      <w:sz w:val="26"/>
      <w:szCs w:val="26"/>
    </w:rPr>
  </w:style>
  <w:style w:type="paragraph" w:customStyle="1" w:styleId="Noidung">
    <w:name w:val="Noidung"/>
    <w:basedOn w:val="Normal"/>
    <w:pPr>
      <w:numPr>
        <w:numId w:val="13"/>
      </w:numPr>
    </w:pPr>
    <w:rPr>
      <w:b/>
      <w:bCs/>
      <w:sz w:val="26"/>
      <w:szCs w:val="26"/>
    </w:rPr>
  </w:style>
  <w:style w:type="paragraph" w:customStyle="1" w:styleId="Muc">
    <w:name w:val="Muc"/>
    <w:basedOn w:val="Muc1"/>
    <w:rPr>
      <w:b/>
    </w:rPr>
  </w:style>
  <w:style w:type="paragraph" w:styleId="NormalWeb">
    <w:name w:val="Normal (Web)"/>
    <w:basedOn w:val="Normal"/>
    <w:pPr>
      <w:spacing w:before="100" w:after="100"/>
    </w:pPr>
    <w:rPr>
      <w:szCs w:val="24"/>
    </w:rPr>
  </w:style>
  <w:style w:type="paragraph" w:customStyle="1" w:styleId="Style3">
    <w:name w:val="Style3"/>
    <w:basedOn w:val="Normal"/>
    <w:rPr>
      <w:szCs w:val="24"/>
    </w:rPr>
  </w:style>
  <w:style w:type="paragraph" w:customStyle="1" w:styleId="Style42">
    <w:name w:val="Style42"/>
    <w:basedOn w:val="Normal"/>
    <w:pPr>
      <w:numPr>
        <w:numId w:val="18"/>
      </w:numPr>
      <w:spacing w:before="120"/>
    </w:pPr>
  </w:style>
  <w:style w:type="paragraph" w:customStyle="1" w:styleId="Style44">
    <w:name w:val="Style44"/>
    <w:basedOn w:val="Normal"/>
    <w:pPr>
      <w:ind w:left="1683" w:hanging="173"/>
      <w:jc w:val="both"/>
    </w:pPr>
  </w:style>
  <w:style w:type="paragraph" w:customStyle="1" w:styleId="Style43">
    <w:name w:val="Style43"/>
    <w:basedOn w:val="Normal"/>
    <w:pPr>
      <w:spacing w:before="60"/>
      <w:ind w:left="1497"/>
    </w:pPr>
  </w:style>
  <w:style w:type="paragraph" w:customStyle="1" w:styleId="Style41">
    <w:name w:val="Style41"/>
    <w:basedOn w:val="Subtitle"/>
    <w:pPr>
      <w:spacing w:before="120"/>
      <w:ind w:left="936"/>
      <w:jc w:val="left"/>
    </w:pPr>
    <w:rPr>
      <w:rFonts w:ascii=".VnTime" w:hAnsi=".VnTime" w:cs=".VnTime"/>
      <w:b w:val="0"/>
      <w:bCs w:val="0"/>
      <w:sz w:val="24"/>
    </w:rPr>
  </w:style>
  <w:style w:type="paragraph" w:customStyle="1" w:styleId="Style45">
    <w:name w:val="Style45"/>
    <w:basedOn w:val="Style44"/>
    <w:pPr>
      <w:ind w:left="2057"/>
    </w:pPr>
  </w:style>
  <w:style w:type="paragraph" w:customStyle="1" w:styleId="Style4">
    <w:name w:val="Style4"/>
    <w:basedOn w:val="Normal"/>
    <w:pPr>
      <w:spacing w:before="120"/>
      <w:ind w:left="561"/>
      <w:jc w:val="both"/>
    </w:pPr>
    <w:rPr>
      <w:rFonts w:ascii=".VnArial NarrowH" w:hAnsi=".VnArial NarrowH" w:cs=".VnArial NarrowH"/>
      <w:b/>
      <w:bCs/>
    </w:rPr>
  </w:style>
  <w:style w:type="paragraph" w:customStyle="1" w:styleId="A5">
    <w:name w:val="A_5"/>
    <w:basedOn w:val="Normal"/>
    <w:pPr>
      <w:spacing w:before="120"/>
      <w:jc w:val="both"/>
    </w:pPr>
    <w:rPr>
      <w:sz w:val="20"/>
      <w:lang w:val="en-AU"/>
    </w:rPr>
  </w:style>
  <w:style w:type="paragraph" w:customStyle="1" w:styleId="color2">
    <w:name w:val="color_2"/>
    <w:basedOn w:val="Normal"/>
    <w:pPr>
      <w:spacing w:before="100" w:after="100"/>
    </w:pPr>
    <w:rPr>
      <w:szCs w:val="24"/>
    </w:rPr>
  </w:style>
  <w:style w:type="paragraph" w:styleId="ListParagraph">
    <w:name w:val="List Paragraph"/>
    <w:basedOn w:val="Normal"/>
    <w:qFormat/>
    <w:pPr>
      <w:ind w:left="720" w:hanging="360"/>
      <w:contextualSpacing/>
      <w:jc w:val="both"/>
    </w:pPr>
    <w:rPr>
      <w:rFonts w:eastAsia="Calibri"/>
      <w:sz w:val="28"/>
      <w:szCs w:val="22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7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Steps in problems solving</vt:lpstr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Steps in problems solving</dc:title>
  <dc:creator>lâm thành trug</dc:creator>
  <cp:lastModifiedBy>trunglt</cp:lastModifiedBy>
  <cp:revision>66</cp:revision>
  <cp:lastPrinted>2021-06-21T14:51:00Z</cp:lastPrinted>
  <dcterms:created xsi:type="dcterms:W3CDTF">2023-08-23T10:40:00Z</dcterms:created>
  <dcterms:modified xsi:type="dcterms:W3CDTF">2024-01-05T14:56:00Z</dcterms:modified>
</cp:coreProperties>
</file>